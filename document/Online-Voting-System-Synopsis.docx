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6EEE" w:rsidRPr="00433DC5" w:rsidRDefault="00866EEE" w:rsidP="00A5090D">
      <w:pPr>
        <w:rPr>
          <w:rFonts w:ascii="Times New Roman" w:hAnsi="Times New Roman" w:cs="Times New Roman"/>
        </w:rPr>
      </w:pPr>
      <w:bookmarkStart w:id="0" w:name="_Toc519147303"/>
      <w:bookmarkStart w:id="1" w:name="_Toc530834214"/>
      <w:bookmarkStart w:id="2" w:name="_Toc530675143"/>
      <w:bookmarkStart w:id="3" w:name="_Toc519147312"/>
    </w:p>
    <w:p w:rsidR="00866EEE" w:rsidRPr="00433DC5" w:rsidRDefault="00866EEE" w:rsidP="00A5090D">
      <w:pPr>
        <w:pStyle w:val="Heading1"/>
        <w:spacing w:before="20" w:after="20"/>
        <w:jc w:val="center"/>
        <w:rPr>
          <w:rFonts w:ascii="Times New Roman" w:hAnsi="Times New Roman" w:cs="Times New Roman"/>
          <w:color w:val="auto"/>
          <w:sz w:val="22"/>
          <w:szCs w:val="22"/>
        </w:rPr>
      </w:pPr>
      <w:bookmarkStart w:id="4" w:name="_Toc531288822"/>
      <w:r w:rsidRPr="00433DC5">
        <w:rPr>
          <w:rFonts w:ascii="Times New Roman" w:hAnsi="Times New Roman" w:cs="Times New Roman"/>
          <w:color w:val="auto"/>
          <w:sz w:val="22"/>
          <w:szCs w:val="22"/>
        </w:rPr>
        <w:t>STUDENT DECLARATION</w:t>
      </w:r>
      <w:bookmarkEnd w:id="0"/>
      <w:bookmarkEnd w:id="4"/>
    </w:p>
    <w:p w:rsidR="00866EEE" w:rsidRPr="00433DC5" w:rsidRDefault="00866EEE" w:rsidP="00A5090D">
      <w:pPr>
        <w:spacing w:before="20" w:after="20"/>
        <w:rPr>
          <w:rFonts w:ascii="Times New Roman" w:hAnsi="Times New Roman" w:cs="Times New Roman"/>
        </w:rPr>
      </w:pPr>
    </w:p>
    <w:p w:rsidR="00866EEE" w:rsidRPr="00433DC5" w:rsidRDefault="00866EEE" w:rsidP="00A5090D">
      <w:pPr>
        <w:spacing w:before="20" w:after="20"/>
        <w:jc w:val="both"/>
        <w:rPr>
          <w:rFonts w:ascii="Times New Roman" w:hAnsi="Times New Roman" w:cs="Times New Roman"/>
        </w:rPr>
      </w:pPr>
      <w:r w:rsidRPr="00433DC5">
        <w:rPr>
          <w:rFonts w:ascii="Times New Roman" w:hAnsi="Times New Roman" w:cs="Times New Roman"/>
        </w:rPr>
        <w:t>This is to certify that I have completed the Summer Project entitled ”Online Voting System” under the guidance of “</w:t>
      </w:r>
      <w:r w:rsidRPr="00433DC5">
        <w:rPr>
          <w:rFonts w:ascii="Times New Roman" w:hAnsi="Times New Roman" w:cs="Times New Roman"/>
          <w:b/>
          <w:bCs/>
        </w:rPr>
        <w:t xml:space="preserve">Mr. Suresh </w:t>
      </w:r>
      <w:proofErr w:type="spellStart"/>
      <w:r w:rsidRPr="00433DC5">
        <w:rPr>
          <w:rFonts w:ascii="Times New Roman" w:hAnsi="Times New Roman" w:cs="Times New Roman"/>
          <w:b/>
          <w:bCs/>
        </w:rPr>
        <w:t>Giri</w:t>
      </w:r>
      <w:proofErr w:type="spellEnd"/>
      <w:r w:rsidRPr="00433DC5">
        <w:rPr>
          <w:rFonts w:ascii="Times New Roman" w:hAnsi="Times New Roman" w:cs="Times New Roman"/>
        </w:rPr>
        <w:t xml:space="preserve">” in partial fulfillment of the requirements for the degree of </w:t>
      </w:r>
      <w:r w:rsidRPr="00433DC5">
        <w:rPr>
          <w:rFonts w:ascii="Times New Roman" w:hAnsi="Times New Roman" w:cs="Times New Roman"/>
          <w:b/>
          <w:bCs/>
        </w:rPr>
        <w:t>Bachelor of Information Management</w:t>
      </w:r>
      <w:r w:rsidRPr="00433DC5">
        <w:rPr>
          <w:rFonts w:ascii="Times New Roman" w:hAnsi="Times New Roman" w:cs="Times New Roman"/>
        </w:rPr>
        <w:t xml:space="preserve"> at Faculty of Management, </w:t>
      </w:r>
      <w:proofErr w:type="spellStart"/>
      <w:r w:rsidRPr="00433DC5">
        <w:rPr>
          <w:rFonts w:ascii="Times New Roman" w:hAnsi="Times New Roman" w:cs="Times New Roman"/>
        </w:rPr>
        <w:t>Tribhuvan</w:t>
      </w:r>
      <w:proofErr w:type="spellEnd"/>
      <w:r w:rsidRPr="00433DC5">
        <w:rPr>
          <w:rFonts w:ascii="Times New Roman" w:hAnsi="Times New Roman" w:cs="Times New Roman"/>
        </w:rPr>
        <w:t xml:space="preserve"> University. This is my original work and I have not submitted it earlier elsewhere.</w:t>
      </w:r>
    </w:p>
    <w:p w:rsidR="00866EEE" w:rsidRPr="00433DC5" w:rsidRDefault="00866EEE" w:rsidP="00A5090D">
      <w:pPr>
        <w:spacing w:before="20" w:after="20"/>
        <w:rPr>
          <w:rFonts w:ascii="Times New Roman" w:hAnsi="Times New Roman" w:cs="Times New Roman"/>
        </w:rPr>
      </w:pPr>
    </w:p>
    <w:p w:rsidR="00866EEE" w:rsidRPr="00433DC5" w:rsidRDefault="00866EEE" w:rsidP="00A5090D">
      <w:pPr>
        <w:spacing w:before="20" w:after="20"/>
        <w:ind w:left="3600" w:firstLine="720"/>
        <w:jc w:val="center"/>
        <w:rPr>
          <w:rFonts w:ascii="Times New Roman" w:hAnsi="Times New Roman" w:cs="Times New Roman"/>
        </w:rPr>
      </w:pPr>
      <w:r w:rsidRPr="00433DC5">
        <w:rPr>
          <w:rFonts w:ascii="Times New Roman" w:hAnsi="Times New Roman" w:cs="Times New Roman"/>
        </w:rPr>
        <w:t xml:space="preserve">       Signature: </w:t>
      </w:r>
    </w:p>
    <w:p w:rsidR="00866EEE" w:rsidRPr="00433DC5" w:rsidRDefault="00866EEE" w:rsidP="00A5090D">
      <w:pPr>
        <w:spacing w:before="20" w:after="20"/>
        <w:ind w:left="5760" w:firstLine="720"/>
        <w:rPr>
          <w:rFonts w:ascii="Times New Roman" w:hAnsi="Times New Roman" w:cs="Times New Roman"/>
        </w:rPr>
      </w:pPr>
      <w:r w:rsidRPr="00433DC5">
        <w:rPr>
          <w:rFonts w:ascii="Times New Roman" w:hAnsi="Times New Roman" w:cs="Times New Roman"/>
        </w:rPr>
        <w:t>Date</w:t>
      </w:r>
      <w:proofErr w:type="gramStart"/>
      <w:r w:rsidRPr="00433DC5">
        <w:rPr>
          <w:rFonts w:ascii="Times New Roman" w:hAnsi="Times New Roman" w:cs="Times New Roman"/>
        </w:rPr>
        <w:t>:2018</w:t>
      </w:r>
      <w:proofErr w:type="gramEnd"/>
      <w:r w:rsidRPr="00433DC5">
        <w:rPr>
          <w:rFonts w:ascii="Times New Roman" w:hAnsi="Times New Roman" w:cs="Times New Roman"/>
        </w:rPr>
        <w:t xml:space="preserve"> November 25</w:t>
      </w:r>
    </w:p>
    <w:p w:rsidR="00866EEE" w:rsidRPr="00433DC5" w:rsidRDefault="00866EEE" w:rsidP="00A5090D">
      <w:pPr>
        <w:spacing w:before="20" w:after="20"/>
        <w:ind w:left="5760" w:firstLine="720"/>
        <w:rPr>
          <w:rFonts w:ascii="Times New Roman" w:hAnsi="Times New Roman" w:cs="Times New Roman"/>
        </w:rPr>
      </w:pPr>
      <w:r w:rsidRPr="00433DC5">
        <w:rPr>
          <w:rFonts w:ascii="Times New Roman" w:hAnsi="Times New Roman" w:cs="Times New Roman"/>
        </w:rPr>
        <w:t xml:space="preserve">Name: </w:t>
      </w:r>
      <w:proofErr w:type="gramStart"/>
      <w:r w:rsidRPr="00433DC5">
        <w:rPr>
          <w:rFonts w:ascii="Times New Roman" w:hAnsi="Times New Roman" w:cs="Times New Roman"/>
        </w:rPr>
        <w:t>Awash</w:t>
      </w:r>
      <w:proofErr w:type="gramEnd"/>
      <w:r w:rsidRPr="00433DC5">
        <w:rPr>
          <w:rFonts w:ascii="Times New Roman" w:hAnsi="Times New Roman" w:cs="Times New Roman"/>
        </w:rPr>
        <w:t xml:space="preserve"> </w:t>
      </w:r>
      <w:proofErr w:type="spellStart"/>
      <w:r w:rsidRPr="00433DC5">
        <w:rPr>
          <w:rFonts w:ascii="Times New Roman" w:hAnsi="Times New Roman" w:cs="Times New Roman"/>
        </w:rPr>
        <w:t>Ghimire</w:t>
      </w:r>
      <w:proofErr w:type="spellEnd"/>
    </w:p>
    <w:p w:rsidR="00866EEE" w:rsidRPr="00433DC5" w:rsidRDefault="00866EEE" w:rsidP="00A5090D">
      <w:pPr>
        <w:pStyle w:val="Heading1"/>
        <w:spacing w:before="20" w:after="20"/>
        <w:rPr>
          <w:rFonts w:ascii="Times New Roman" w:eastAsiaTheme="minorHAnsi" w:hAnsi="Times New Roman" w:cs="Times New Roman"/>
          <w:bCs w:val="0"/>
          <w:color w:val="auto"/>
          <w:sz w:val="22"/>
          <w:szCs w:val="22"/>
        </w:rPr>
      </w:pPr>
      <w:bookmarkStart w:id="5" w:name="_Toc519147304"/>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rPr>
          <w:rFonts w:ascii="Times New Roman" w:hAnsi="Times New Roman" w:cs="Times New Roman"/>
          <w:color w:val="auto"/>
          <w:sz w:val="22"/>
          <w:szCs w:val="22"/>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bookmarkStart w:id="6" w:name="_Toc531288823"/>
      <w:r w:rsidRPr="00433DC5">
        <w:rPr>
          <w:rFonts w:ascii="Times New Roman" w:hAnsi="Times New Roman" w:cs="Times New Roman"/>
          <w:color w:val="auto"/>
          <w:sz w:val="22"/>
          <w:szCs w:val="22"/>
        </w:rPr>
        <w:lastRenderedPageBreak/>
        <w:t>CERTIFICATE FROM THE SUPERVISOR</w:t>
      </w:r>
      <w:bookmarkEnd w:id="5"/>
      <w:bookmarkEnd w:id="6"/>
    </w:p>
    <w:p w:rsidR="00866EEE" w:rsidRPr="00433DC5" w:rsidRDefault="00866EEE" w:rsidP="00A5090D">
      <w:pPr>
        <w:spacing w:before="20" w:after="20"/>
        <w:rPr>
          <w:rFonts w:ascii="Times New Roman" w:hAnsi="Times New Roman" w:cs="Times New Roman"/>
        </w:rPr>
      </w:pPr>
    </w:p>
    <w:p w:rsidR="00866EEE" w:rsidRPr="00433DC5" w:rsidRDefault="00866EEE" w:rsidP="00A5090D">
      <w:pPr>
        <w:spacing w:before="20" w:after="20"/>
        <w:jc w:val="both"/>
        <w:rPr>
          <w:rFonts w:ascii="Times New Roman" w:hAnsi="Times New Roman" w:cs="Times New Roman"/>
        </w:rPr>
      </w:pPr>
      <w:r w:rsidRPr="00433DC5">
        <w:rPr>
          <w:rFonts w:ascii="Times New Roman" w:hAnsi="Times New Roman" w:cs="Times New Roman"/>
        </w:rPr>
        <w:t>This is to certify that the summer project entitled “</w:t>
      </w:r>
      <w:r w:rsidRPr="00433DC5">
        <w:rPr>
          <w:rFonts w:ascii="Times New Roman" w:hAnsi="Times New Roman" w:cs="Times New Roman"/>
          <w:b/>
          <w:bCs/>
        </w:rPr>
        <w:t>Online Voting System</w:t>
      </w:r>
      <w:r w:rsidRPr="00433DC5">
        <w:rPr>
          <w:rFonts w:ascii="Times New Roman" w:hAnsi="Times New Roman" w:cs="Times New Roman"/>
        </w:rPr>
        <w:t>” is an academic work done by “</w:t>
      </w:r>
      <w:r w:rsidRPr="00433DC5">
        <w:rPr>
          <w:rFonts w:ascii="Times New Roman" w:hAnsi="Times New Roman" w:cs="Times New Roman"/>
          <w:b/>
          <w:bCs/>
        </w:rPr>
        <w:t xml:space="preserve">Awash </w:t>
      </w:r>
      <w:proofErr w:type="spellStart"/>
      <w:r w:rsidRPr="00433DC5">
        <w:rPr>
          <w:rFonts w:ascii="Times New Roman" w:hAnsi="Times New Roman" w:cs="Times New Roman"/>
          <w:b/>
          <w:bCs/>
        </w:rPr>
        <w:t>Ghimire</w:t>
      </w:r>
      <w:proofErr w:type="spellEnd"/>
      <w:r w:rsidRPr="00433DC5">
        <w:rPr>
          <w:rFonts w:ascii="Times New Roman" w:hAnsi="Times New Roman" w:cs="Times New Roman"/>
        </w:rPr>
        <w:t xml:space="preserve">” submitted in the partial fulfillment of the requirements for the degree of </w:t>
      </w:r>
      <w:r w:rsidRPr="00433DC5">
        <w:rPr>
          <w:rFonts w:ascii="Times New Roman" w:hAnsi="Times New Roman" w:cs="Times New Roman"/>
          <w:b/>
          <w:bCs/>
        </w:rPr>
        <w:t>Bachelor of Information Management</w:t>
      </w:r>
      <w:r w:rsidRPr="00433DC5">
        <w:rPr>
          <w:rFonts w:ascii="Times New Roman" w:hAnsi="Times New Roman" w:cs="Times New Roman"/>
        </w:rPr>
        <w:t xml:space="preserve"> at Faculty of Management, </w:t>
      </w:r>
      <w:proofErr w:type="spellStart"/>
      <w:r w:rsidRPr="00433DC5">
        <w:rPr>
          <w:rFonts w:ascii="Times New Roman" w:hAnsi="Times New Roman" w:cs="Times New Roman"/>
        </w:rPr>
        <w:t>Tribhuvan</w:t>
      </w:r>
      <w:proofErr w:type="spellEnd"/>
      <w:r w:rsidRPr="00433DC5">
        <w:rPr>
          <w:rFonts w:ascii="Times New Roman" w:hAnsi="Times New Roman" w:cs="Times New Roman"/>
        </w:rPr>
        <w:t xml:space="preserve"> University under my guidance and supervision. To the best of my knowledge, the information presented by him in the summer project report has not been submitted earlier.</w:t>
      </w:r>
    </w:p>
    <w:p w:rsidR="00866EEE" w:rsidRPr="00433DC5" w:rsidRDefault="00866EEE" w:rsidP="00A5090D">
      <w:pPr>
        <w:spacing w:before="20" w:after="20"/>
        <w:rPr>
          <w:rFonts w:ascii="Times New Roman" w:hAnsi="Times New Roman" w:cs="Times New Roman"/>
        </w:rPr>
      </w:pPr>
    </w:p>
    <w:p w:rsidR="00866EEE" w:rsidRPr="00433DC5" w:rsidRDefault="00866EEE" w:rsidP="00A5090D">
      <w:pPr>
        <w:spacing w:before="20" w:after="20"/>
        <w:rPr>
          <w:rFonts w:ascii="Times New Roman" w:hAnsi="Times New Roman" w:cs="Times New Roman"/>
        </w:rPr>
      </w:pPr>
    </w:p>
    <w:p w:rsidR="00866EEE" w:rsidRPr="00433DC5" w:rsidRDefault="00866EEE" w:rsidP="00A5090D">
      <w:pPr>
        <w:spacing w:before="20" w:after="20"/>
        <w:rPr>
          <w:rFonts w:ascii="Times New Roman" w:hAnsi="Times New Roman" w:cs="Times New Roman"/>
        </w:rPr>
      </w:pPr>
      <w:r w:rsidRPr="00433DC5">
        <w:rPr>
          <w:rFonts w:ascii="Times New Roman" w:hAnsi="Times New Roman" w:cs="Times New Roman"/>
        </w:rPr>
        <w:t>______________________</w:t>
      </w:r>
    </w:p>
    <w:p w:rsidR="00866EEE" w:rsidRPr="00433DC5" w:rsidRDefault="00866EEE" w:rsidP="00A5090D">
      <w:pPr>
        <w:spacing w:before="20" w:after="20"/>
        <w:rPr>
          <w:rFonts w:ascii="Times New Roman" w:hAnsi="Times New Roman" w:cs="Times New Roman"/>
        </w:rPr>
      </w:pPr>
      <w:r w:rsidRPr="00433DC5">
        <w:rPr>
          <w:rFonts w:ascii="Times New Roman" w:hAnsi="Times New Roman" w:cs="Times New Roman"/>
        </w:rPr>
        <w:t xml:space="preserve"> Signature of the Supervisor </w:t>
      </w:r>
    </w:p>
    <w:p w:rsidR="00866EEE" w:rsidRPr="00433DC5" w:rsidRDefault="00866EEE" w:rsidP="00A5090D">
      <w:pPr>
        <w:spacing w:before="20" w:after="20"/>
        <w:rPr>
          <w:rFonts w:ascii="Times New Roman" w:hAnsi="Times New Roman" w:cs="Times New Roman"/>
        </w:rPr>
      </w:pPr>
      <w:proofErr w:type="gramStart"/>
      <w:r w:rsidRPr="00433DC5">
        <w:rPr>
          <w:rFonts w:ascii="Times New Roman" w:hAnsi="Times New Roman" w:cs="Times New Roman"/>
        </w:rPr>
        <w:t>Name :Suresh</w:t>
      </w:r>
      <w:proofErr w:type="gramEnd"/>
      <w:r w:rsidRPr="00433DC5">
        <w:rPr>
          <w:rFonts w:ascii="Times New Roman" w:hAnsi="Times New Roman" w:cs="Times New Roman"/>
        </w:rPr>
        <w:t xml:space="preserve"> </w:t>
      </w:r>
      <w:proofErr w:type="spellStart"/>
      <w:r w:rsidRPr="00433DC5">
        <w:rPr>
          <w:rFonts w:ascii="Times New Roman" w:hAnsi="Times New Roman" w:cs="Times New Roman"/>
        </w:rPr>
        <w:t>Giri</w:t>
      </w:r>
      <w:proofErr w:type="spellEnd"/>
    </w:p>
    <w:p w:rsidR="00866EEE" w:rsidRPr="00433DC5" w:rsidRDefault="00866EEE" w:rsidP="00A5090D">
      <w:pPr>
        <w:spacing w:before="20" w:after="20"/>
        <w:rPr>
          <w:rFonts w:ascii="Times New Roman" w:hAnsi="Times New Roman" w:cs="Times New Roman"/>
        </w:rPr>
      </w:pPr>
      <w:r w:rsidRPr="00433DC5">
        <w:rPr>
          <w:rFonts w:ascii="Times New Roman" w:hAnsi="Times New Roman" w:cs="Times New Roman"/>
        </w:rPr>
        <w:t>Designation: Sr.PHP Developer</w:t>
      </w:r>
    </w:p>
    <w:p w:rsidR="00866EEE" w:rsidRPr="00433DC5" w:rsidRDefault="00866EEE" w:rsidP="00A5090D">
      <w:pPr>
        <w:spacing w:before="20" w:after="20"/>
        <w:rPr>
          <w:rFonts w:ascii="Times New Roman" w:hAnsi="Times New Roman" w:cs="Times New Roman"/>
        </w:rPr>
      </w:pPr>
      <w:r w:rsidRPr="00433DC5">
        <w:rPr>
          <w:rFonts w:ascii="Times New Roman" w:hAnsi="Times New Roman" w:cs="Times New Roman"/>
        </w:rPr>
        <w:t>Date</w:t>
      </w:r>
      <w:proofErr w:type="gramStart"/>
      <w:r w:rsidRPr="00433DC5">
        <w:rPr>
          <w:rFonts w:ascii="Times New Roman" w:hAnsi="Times New Roman" w:cs="Times New Roman"/>
        </w:rPr>
        <w:t>:</w:t>
      </w:r>
      <w:r w:rsidR="00611F50">
        <w:rPr>
          <w:rFonts w:ascii="Times New Roman" w:hAnsi="Times New Roman" w:cs="Times New Roman"/>
        </w:rPr>
        <w:t>2018</w:t>
      </w:r>
      <w:proofErr w:type="gramEnd"/>
      <w:r w:rsidR="00611F50">
        <w:rPr>
          <w:rFonts w:ascii="Times New Roman" w:hAnsi="Times New Roman" w:cs="Times New Roman"/>
        </w:rPr>
        <w:t xml:space="preserve"> November 25</w:t>
      </w:r>
    </w:p>
    <w:p w:rsidR="00866EEE" w:rsidRPr="00433DC5" w:rsidRDefault="00866EEE" w:rsidP="00A5090D">
      <w:pPr>
        <w:spacing w:before="20" w:after="20"/>
        <w:jc w:val="center"/>
        <w:rPr>
          <w:rFonts w:ascii="Times New Roman" w:hAnsi="Times New Roman" w:cs="Times New Roman"/>
          <w:u w:val="single"/>
        </w:rPr>
      </w:pPr>
    </w:p>
    <w:p w:rsidR="00866EEE" w:rsidRPr="00433DC5" w:rsidRDefault="00866EEE" w:rsidP="00A5090D">
      <w:pPr>
        <w:spacing w:before="20" w:after="20"/>
        <w:jc w:val="center"/>
        <w:rPr>
          <w:rFonts w:ascii="Times New Roman" w:hAnsi="Times New Roman" w:cs="Times New Roman"/>
          <w:u w:val="single"/>
        </w:rPr>
      </w:pPr>
    </w:p>
    <w:p w:rsidR="00866EEE" w:rsidRPr="00433DC5" w:rsidRDefault="00866EEE" w:rsidP="00A5090D">
      <w:pPr>
        <w:spacing w:before="20" w:after="20"/>
        <w:rPr>
          <w:rFonts w:ascii="Times New Roman" w:hAnsi="Times New Roman" w:cs="Times New Roman"/>
          <w:u w:val="single"/>
        </w:rPr>
      </w:pPr>
    </w:p>
    <w:p w:rsidR="00866EEE" w:rsidRPr="00433DC5" w:rsidRDefault="00866EEE" w:rsidP="00A5090D">
      <w:pPr>
        <w:spacing w:before="20" w:after="20"/>
        <w:jc w:val="center"/>
        <w:rPr>
          <w:rFonts w:ascii="Times New Roman" w:hAnsi="Times New Roman" w:cs="Times New Roman"/>
          <w:u w:val="single"/>
        </w:rPr>
      </w:pPr>
    </w:p>
    <w:p w:rsidR="00866EEE" w:rsidRPr="00433DC5" w:rsidRDefault="00866EEE" w:rsidP="00A5090D">
      <w:pPr>
        <w:spacing w:before="20" w:after="20"/>
        <w:jc w:val="center"/>
        <w:rPr>
          <w:rFonts w:ascii="Times New Roman" w:hAnsi="Times New Roman" w:cs="Times New Roman"/>
          <w:u w:val="single"/>
        </w:rPr>
      </w:pPr>
    </w:p>
    <w:p w:rsidR="00866EEE" w:rsidRPr="00433DC5" w:rsidRDefault="00866EEE" w:rsidP="00A5090D">
      <w:pPr>
        <w:spacing w:before="20" w:after="20"/>
        <w:jc w:val="center"/>
        <w:rPr>
          <w:rFonts w:ascii="Times New Roman" w:hAnsi="Times New Roman" w:cs="Times New Roman"/>
          <w:u w:val="single"/>
        </w:rPr>
      </w:pPr>
    </w:p>
    <w:p w:rsidR="00866EEE" w:rsidRPr="00433DC5" w:rsidRDefault="00866EEE" w:rsidP="00A5090D">
      <w:pPr>
        <w:spacing w:before="20" w:after="20"/>
        <w:jc w:val="center"/>
        <w:rPr>
          <w:rFonts w:ascii="Times New Roman" w:hAnsi="Times New Roman" w:cs="Times New Roman"/>
          <w:u w:val="single"/>
        </w:rPr>
      </w:pPr>
    </w:p>
    <w:p w:rsidR="00866EEE" w:rsidRPr="00433DC5" w:rsidRDefault="00866EEE" w:rsidP="00A5090D">
      <w:pPr>
        <w:spacing w:before="20" w:after="20"/>
        <w:jc w:val="center"/>
        <w:rPr>
          <w:rFonts w:ascii="Times New Roman" w:hAnsi="Times New Roman" w:cs="Times New Roman"/>
          <w:u w:val="single"/>
        </w:rPr>
      </w:pPr>
    </w:p>
    <w:p w:rsidR="00866EEE" w:rsidRPr="00433DC5" w:rsidRDefault="00866EEE" w:rsidP="00A5090D">
      <w:pPr>
        <w:spacing w:before="20" w:after="20"/>
        <w:jc w:val="center"/>
        <w:rPr>
          <w:rFonts w:ascii="Times New Roman" w:hAnsi="Times New Roman" w:cs="Times New Roman"/>
          <w:u w:val="single"/>
        </w:rPr>
      </w:pPr>
    </w:p>
    <w:p w:rsidR="00866EEE" w:rsidRPr="00433DC5" w:rsidRDefault="00866EEE" w:rsidP="00A5090D">
      <w:pPr>
        <w:spacing w:before="20" w:after="20"/>
        <w:jc w:val="center"/>
        <w:rPr>
          <w:rFonts w:ascii="Times New Roman" w:hAnsi="Times New Roman" w:cs="Times New Roman"/>
          <w:u w:val="single"/>
        </w:rPr>
      </w:pPr>
    </w:p>
    <w:p w:rsidR="00866EEE" w:rsidRPr="00433DC5" w:rsidRDefault="00866EEE" w:rsidP="00A5090D">
      <w:pPr>
        <w:spacing w:before="20" w:after="20"/>
        <w:jc w:val="center"/>
        <w:rPr>
          <w:rFonts w:ascii="Times New Roman" w:hAnsi="Times New Roman" w:cs="Times New Roman"/>
          <w:b/>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bookmarkStart w:id="7" w:name="_Toc519147305"/>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57332E" w:rsidRPr="00433DC5" w:rsidRDefault="0057332E" w:rsidP="0057332E">
      <w:pPr>
        <w:rPr>
          <w:rFonts w:ascii="Times New Roman" w:hAnsi="Times New Roman" w:cs="Times New Roman"/>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pStyle w:val="Heading1"/>
        <w:spacing w:before="20" w:after="20"/>
        <w:jc w:val="center"/>
        <w:rPr>
          <w:rFonts w:ascii="Times New Roman" w:hAnsi="Times New Roman" w:cs="Times New Roman"/>
          <w:color w:val="auto"/>
          <w:sz w:val="22"/>
          <w:szCs w:val="22"/>
        </w:rPr>
      </w:pPr>
    </w:p>
    <w:p w:rsidR="00866EEE" w:rsidRPr="00433DC5" w:rsidRDefault="00866EEE" w:rsidP="00A5090D">
      <w:pPr>
        <w:rPr>
          <w:rFonts w:ascii="Times New Roman" w:eastAsiaTheme="majorEastAsia" w:hAnsi="Times New Roman" w:cs="Times New Roman"/>
          <w:b/>
          <w:bCs/>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pStyle w:val="Heading1"/>
        <w:jc w:val="center"/>
        <w:rPr>
          <w:rFonts w:ascii="Times New Roman" w:hAnsi="Times New Roman" w:cs="Times New Roman"/>
          <w:sz w:val="22"/>
          <w:szCs w:val="22"/>
        </w:rPr>
      </w:pPr>
      <w:bookmarkStart w:id="8" w:name="_Toc531288824"/>
      <w:r w:rsidRPr="00433DC5">
        <w:rPr>
          <w:rFonts w:ascii="Times New Roman" w:hAnsi="Times New Roman" w:cs="Times New Roman"/>
          <w:sz w:val="22"/>
          <w:szCs w:val="22"/>
        </w:rPr>
        <w:lastRenderedPageBreak/>
        <w:t>ACKNOWLEDGEMENT</w:t>
      </w:r>
      <w:bookmarkEnd w:id="7"/>
      <w:bookmarkEnd w:id="8"/>
    </w:p>
    <w:p w:rsidR="00866EEE" w:rsidRPr="00433DC5" w:rsidRDefault="00866EEE" w:rsidP="00A5090D">
      <w:pPr>
        <w:spacing w:before="20" w:after="20"/>
        <w:rPr>
          <w:rFonts w:ascii="Times New Roman" w:hAnsi="Times New Roman" w:cs="Times New Roman"/>
        </w:rPr>
      </w:pPr>
    </w:p>
    <w:p w:rsidR="00866EEE" w:rsidRPr="00433DC5" w:rsidRDefault="00866EEE" w:rsidP="00A5090D">
      <w:pPr>
        <w:spacing w:before="20" w:after="20"/>
        <w:jc w:val="both"/>
        <w:rPr>
          <w:rFonts w:ascii="Times New Roman" w:hAnsi="Times New Roman" w:cs="Times New Roman"/>
        </w:rPr>
      </w:pPr>
      <w:r w:rsidRPr="00433DC5">
        <w:rPr>
          <w:rFonts w:ascii="Times New Roman" w:hAnsi="Times New Roman" w:cs="Times New Roman"/>
        </w:rPr>
        <w:t>It is my pleasure to acknowledge you that I have received a project on Online Voting System from my teacher.</w:t>
      </w:r>
    </w:p>
    <w:p w:rsidR="00866EEE" w:rsidRPr="00433DC5" w:rsidRDefault="00866EEE" w:rsidP="00A5090D">
      <w:pPr>
        <w:spacing w:before="20" w:after="20"/>
        <w:jc w:val="both"/>
        <w:rPr>
          <w:rFonts w:ascii="Times New Roman" w:hAnsi="Times New Roman" w:cs="Times New Roman"/>
        </w:rPr>
      </w:pPr>
    </w:p>
    <w:p w:rsidR="00866EEE" w:rsidRPr="00433DC5" w:rsidRDefault="00866EEE" w:rsidP="00A5090D">
      <w:pPr>
        <w:spacing w:before="20" w:after="20"/>
        <w:jc w:val="both"/>
        <w:rPr>
          <w:rFonts w:ascii="Times New Roman" w:hAnsi="Times New Roman" w:cs="Times New Roman"/>
        </w:rPr>
      </w:pPr>
      <w:r w:rsidRPr="00433DC5">
        <w:rPr>
          <w:rFonts w:ascii="Times New Roman" w:hAnsi="Times New Roman" w:cs="Times New Roman"/>
        </w:rPr>
        <w:t xml:space="preserve">My first sincere appreciation and gratitude goes to Mr. Suresh </w:t>
      </w:r>
      <w:proofErr w:type="spellStart"/>
      <w:r w:rsidRPr="00433DC5">
        <w:rPr>
          <w:rFonts w:ascii="Times New Roman" w:hAnsi="Times New Roman" w:cs="Times New Roman"/>
        </w:rPr>
        <w:t>Giri</w:t>
      </w:r>
      <w:proofErr w:type="spellEnd"/>
      <w:r w:rsidRPr="00433DC5">
        <w:rPr>
          <w:rFonts w:ascii="Times New Roman" w:hAnsi="Times New Roman" w:cs="Times New Roman"/>
        </w:rPr>
        <w:t xml:space="preserve"> (Supervisor) for his guidance, constructive comments and valuable suggestions. During making of my Project he helped me a lot.</w:t>
      </w:r>
    </w:p>
    <w:p w:rsidR="00866EEE" w:rsidRPr="00433DC5" w:rsidRDefault="00866EEE" w:rsidP="00A5090D">
      <w:pPr>
        <w:spacing w:before="20" w:after="20"/>
        <w:jc w:val="both"/>
        <w:rPr>
          <w:rFonts w:ascii="Times New Roman" w:hAnsi="Times New Roman" w:cs="Times New Roman"/>
        </w:rPr>
      </w:pPr>
    </w:p>
    <w:p w:rsidR="00866EEE" w:rsidRPr="00433DC5" w:rsidRDefault="00866EEE" w:rsidP="00A5090D">
      <w:pPr>
        <w:spacing w:before="20" w:after="20"/>
        <w:jc w:val="both"/>
        <w:rPr>
          <w:rFonts w:ascii="Times New Roman" w:hAnsi="Times New Roman" w:cs="Times New Roman"/>
        </w:rPr>
      </w:pPr>
      <w:r w:rsidRPr="00433DC5">
        <w:rPr>
          <w:rFonts w:ascii="Times New Roman" w:hAnsi="Times New Roman" w:cs="Times New Roman"/>
        </w:rPr>
        <w:t>All the work done in coming up with this system is dedicated to my family for being with/part of me in the whole process especially my dear dad and mum who stood by me in all situations.</w:t>
      </w:r>
    </w:p>
    <w:p w:rsidR="00866EEE" w:rsidRPr="00433DC5" w:rsidRDefault="00866EEE" w:rsidP="00A5090D">
      <w:pPr>
        <w:spacing w:before="20" w:after="20"/>
        <w:jc w:val="both"/>
        <w:rPr>
          <w:rFonts w:ascii="Times New Roman" w:hAnsi="Times New Roman" w:cs="Times New Roman"/>
        </w:rPr>
      </w:pPr>
    </w:p>
    <w:p w:rsidR="00866EEE" w:rsidRPr="00433DC5" w:rsidRDefault="00866EEE" w:rsidP="00A5090D">
      <w:pPr>
        <w:spacing w:before="20" w:after="20"/>
        <w:jc w:val="both"/>
        <w:rPr>
          <w:rFonts w:ascii="Times New Roman" w:hAnsi="Times New Roman" w:cs="Times New Roman"/>
        </w:rPr>
      </w:pPr>
      <w:r w:rsidRPr="00433DC5">
        <w:rPr>
          <w:rFonts w:ascii="Times New Roman" w:hAnsi="Times New Roman" w:cs="Times New Roman"/>
        </w:rPr>
        <w:t>Finally, I wish to say thanks to all co-helper for helping me a lot.</w:t>
      </w:r>
    </w:p>
    <w:p w:rsidR="00866EEE" w:rsidRPr="00433DC5" w:rsidRDefault="00866EEE" w:rsidP="00A5090D">
      <w:pPr>
        <w:spacing w:before="20" w:after="20"/>
        <w:jc w:val="both"/>
        <w:rPr>
          <w:rFonts w:ascii="Times New Roman" w:hAnsi="Times New Roman" w:cs="Times New Roman"/>
        </w:rPr>
      </w:pPr>
    </w:p>
    <w:p w:rsidR="00866EEE" w:rsidRPr="00433DC5" w:rsidRDefault="00866EEE" w:rsidP="00A5090D">
      <w:pPr>
        <w:spacing w:before="20" w:after="20"/>
        <w:jc w:val="both"/>
        <w:rPr>
          <w:rFonts w:ascii="Times New Roman" w:hAnsi="Times New Roman" w:cs="Times New Roman"/>
        </w:rPr>
      </w:pPr>
      <w:r w:rsidRPr="00433DC5">
        <w:rPr>
          <w:rFonts w:ascii="Times New Roman" w:hAnsi="Times New Roman" w:cs="Times New Roman"/>
        </w:rPr>
        <w:t>Thank you,</w:t>
      </w:r>
    </w:p>
    <w:p w:rsidR="00866EEE" w:rsidRPr="00433DC5" w:rsidRDefault="00866EEE" w:rsidP="00A5090D">
      <w:pPr>
        <w:spacing w:before="20" w:after="20"/>
        <w:jc w:val="both"/>
        <w:rPr>
          <w:rFonts w:ascii="Times New Roman" w:hAnsi="Times New Roman" w:cs="Times New Roman"/>
        </w:rPr>
      </w:pPr>
      <w:proofErr w:type="gramStart"/>
      <w:r w:rsidRPr="00433DC5">
        <w:rPr>
          <w:rFonts w:ascii="Times New Roman" w:hAnsi="Times New Roman" w:cs="Times New Roman"/>
        </w:rPr>
        <w:t>Awash</w:t>
      </w:r>
      <w:proofErr w:type="gramEnd"/>
      <w:r w:rsidRPr="00433DC5">
        <w:rPr>
          <w:rFonts w:ascii="Times New Roman" w:hAnsi="Times New Roman" w:cs="Times New Roman"/>
        </w:rPr>
        <w:t xml:space="preserve"> </w:t>
      </w:r>
      <w:proofErr w:type="spellStart"/>
      <w:r w:rsidRPr="00433DC5">
        <w:rPr>
          <w:rFonts w:ascii="Times New Roman" w:hAnsi="Times New Roman" w:cs="Times New Roman"/>
        </w:rPr>
        <w:t>Ghimire</w:t>
      </w:r>
      <w:proofErr w:type="spellEnd"/>
    </w:p>
    <w:p w:rsidR="00866EEE" w:rsidRPr="00433DC5" w:rsidRDefault="00866EEE" w:rsidP="00A5090D">
      <w:pPr>
        <w:spacing w:before="20" w:after="20"/>
        <w:rPr>
          <w:rFonts w:ascii="Times New Roman" w:hAnsi="Times New Roman" w:cs="Times New Roman"/>
        </w:rPr>
      </w:pPr>
    </w:p>
    <w:p w:rsidR="000F528E" w:rsidRPr="00433DC5" w:rsidRDefault="000F528E" w:rsidP="00A5090D">
      <w:pPr>
        <w:pStyle w:val="TOCHeading"/>
        <w:rPr>
          <w:rFonts w:ascii="Times New Roman" w:hAnsi="Times New Roman" w:cs="Times New Roman"/>
          <w:sz w:val="22"/>
          <w:szCs w:val="22"/>
        </w:rPr>
      </w:pPr>
    </w:p>
    <w:p w:rsidR="000F528E" w:rsidRPr="00433DC5" w:rsidRDefault="000F528E" w:rsidP="00A5090D">
      <w:pPr>
        <w:pStyle w:val="Heading1"/>
        <w:jc w:val="center"/>
        <w:rPr>
          <w:rFonts w:ascii="Times New Roman" w:hAnsi="Times New Roman" w:cs="Times New Roman"/>
          <w:sz w:val="22"/>
          <w:szCs w:val="22"/>
        </w:rPr>
      </w:pPr>
    </w:p>
    <w:p w:rsidR="00586B05" w:rsidRPr="00433DC5" w:rsidRDefault="00586B05" w:rsidP="00A5090D">
      <w:pPr>
        <w:rPr>
          <w:rFonts w:ascii="Times New Roman" w:hAnsi="Times New Roman" w:cs="Times New Roman"/>
        </w:rPr>
      </w:pPr>
    </w:p>
    <w:p w:rsidR="00586B05" w:rsidRPr="00433DC5" w:rsidRDefault="00586B05" w:rsidP="00A5090D">
      <w:pPr>
        <w:rPr>
          <w:rFonts w:ascii="Times New Roman" w:hAnsi="Times New Roman" w:cs="Times New Roman"/>
        </w:rPr>
      </w:pPr>
    </w:p>
    <w:p w:rsidR="00586B05" w:rsidRPr="00433DC5" w:rsidRDefault="00586B05" w:rsidP="00A5090D">
      <w:pPr>
        <w:rPr>
          <w:rFonts w:ascii="Times New Roman" w:hAnsi="Times New Roman" w:cs="Times New Roman"/>
        </w:rPr>
      </w:pPr>
    </w:p>
    <w:p w:rsidR="00586B05" w:rsidRPr="00433DC5" w:rsidRDefault="00586B05" w:rsidP="00A5090D">
      <w:pPr>
        <w:rPr>
          <w:rFonts w:ascii="Times New Roman" w:hAnsi="Times New Roman" w:cs="Times New Roman"/>
        </w:rPr>
      </w:pPr>
    </w:p>
    <w:p w:rsidR="000C382F" w:rsidRPr="00433DC5" w:rsidRDefault="000C382F" w:rsidP="00A5090D">
      <w:pPr>
        <w:pStyle w:val="Heading1"/>
        <w:jc w:val="center"/>
        <w:rPr>
          <w:rFonts w:ascii="Times New Roman" w:hAnsi="Times New Roman" w:cs="Times New Roman"/>
          <w:sz w:val="22"/>
          <w:szCs w:val="22"/>
        </w:rPr>
      </w:pPr>
    </w:p>
    <w:p w:rsidR="000C382F" w:rsidRPr="00433DC5" w:rsidRDefault="000C382F"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57332E" w:rsidRPr="00433DC5" w:rsidRDefault="0057332E" w:rsidP="00A5090D">
      <w:pPr>
        <w:rPr>
          <w:rFonts w:ascii="Times New Roman" w:hAnsi="Times New Roman" w:cs="Times New Roman"/>
        </w:rPr>
      </w:pPr>
    </w:p>
    <w:p w:rsidR="0057332E" w:rsidRPr="00433DC5" w:rsidRDefault="0057332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p w:rsidR="00866EEE" w:rsidRPr="00433DC5" w:rsidRDefault="00866EEE" w:rsidP="00A5090D">
      <w:pPr>
        <w:rPr>
          <w:rFonts w:ascii="Times New Roman" w:hAnsi="Times New Roman" w:cs="Times New Roman"/>
        </w:rPr>
      </w:pPr>
    </w:p>
    <w:sdt>
      <w:sdtPr>
        <w:rPr>
          <w:rFonts w:ascii="Times New Roman" w:eastAsiaTheme="minorHAnsi" w:hAnsi="Times New Roman" w:cs="Times New Roman"/>
          <w:b w:val="0"/>
          <w:bCs w:val="0"/>
          <w:color w:val="auto"/>
          <w:sz w:val="22"/>
          <w:szCs w:val="22"/>
        </w:rPr>
        <w:id w:val="1841375"/>
        <w:docPartObj>
          <w:docPartGallery w:val="Table of Contents"/>
          <w:docPartUnique/>
        </w:docPartObj>
      </w:sdtPr>
      <w:sdtContent>
        <w:p w:rsidR="0057332E" w:rsidRPr="009601AC" w:rsidRDefault="0057332E">
          <w:pPr>
            <w:pStyle w:val="TOCHeading"/>
            <w:rPr>
              <w:rFonts w:ascii="Times New Roman" w:hAnsi="Times New Roman" w:cs="Times New Roman"/>
            </w:rPr>
          </w:pPr>
          <w:r w:rsidRPr="009601AC">
            <w:rPr>
              <w:rFonts w:ascii="Times New Roman" w:hAnsi="Times New Roman" w:cs="Times New Roman"/>
              <w:sz w:val="24"/>
              <w:szCs w:val="24"/>
            </w:rPr>
            <w:t>Contents</w:t>
          </w:r>
        </w:p>
        <w:p w:rsidR="009601AC" w:rsidRDefault="005B0C94">
          <w:pPr>
            <w:pStyle w:val="TOC1"/>
            <w:rPr>
              <w:rFonts w:asciiTheme="minorHAnsi" w:eastAsiaTheme="minorEastAsia" w:hAnsiTheme="minorHAnsi" w:cstheme="minorBidi"/>
              <w:b w:val="0"/>
              <w:bCs w:val="0"/>
              <w:caps w:val="0"/>
              <w:sz w:val="22"/>
              <w:szCs w:val="20"/>
              <w:lang w:bidi="ne-NP"/>
            </w:rPr>
          </w:pPr>
          <w:r w:rsidRPr="005B0C94">
            <w:fldChar w:fldCharType="begin"/>
          </w:r>
          <w:r w:rsidR="0057332E" w:rsidRPr="009601AC">
            <w:instrText xml:space="preserve"> TOC \o "1-3" \h \z \u </w:instrText>
          </w:r>
          <w:r w:rsidRPr="005B0C94">
            <w:fldChar w:fldCharType="separate"/>
          </w:r>
          <w:hyperlink w:anchor="_Toc531288822" w:history="1">
            <w:r w:rsidR="009601AC" w:rsidRPr="00EF78D3">
              <w:rPr>
                <w:rStyle w:val="Hyperlink"/>
              </w:rPr>
              <w:t>STUDENT DECLARATION</w:t>
            </w:r>
            <w:r w:rsidR="009601AC">
              <w:rPr>
                <w:webHidden/>
              </w:rPr>
              <w:tab/>
            </w:r>
            <w:r>
              <w:rPr>
                <w:webHidden/>
              </w:rPr>
              <w:fldChar w:fldCharType="begin"/>
            </w:r>
            <w:r w:rsidR="009601AC">
              <w:rPr>
                <w:webHidden/>
              </w:rPr>
              <w:instrText xml:space="preserve"> PAGEREF _Toc531288822 \h </w:instrText>
            </w:r>
            <w:r>
              <w:rPr>
                <w:webHidden/>
              </w:rPr>
            </w:r>
            <w:r>
              <w:rPr>
                <w:webHidden/>
              </w:rPr>
              <w:fldChar w:fldCharType="separate"/>
            </w:r>
            <w:r w:rsidR="009C3713">
              <w:rPr>
                <w:webHidden/>
              </w:rPr>
              <w:t>i</w:t>
            </w:r>
            <w:r>
              <w:rPr>
                <w:webHidden/>
              </w:rPr>
              <w:fldChar w:fldCharType="end"/>
            </w:r>
          </w:hyperlink>
        </w:p>
        <w:p w:rsidR="009601AC" w:rsidRDefault="005B0C94">
          <w:pPr>
            <w:pStyle w:val="TOC1"/>
            <w:rPr>
              <w:rFonts w:asciiTheme="minorHAnsi" w:eastAsiaTheme="minorEastAsia" w:hAnsiTheme="minorHAnsi" w:cstheme="minorBidi"/>
              <w:b w:val="0"/>
              <w:bCs w:val="0"/>
              <w:caps w:val="0"/>
              <w:sz w:val="22"/>
              <w:szCs w:val="20"/>
              <w:lang w:bidi="ne-NP"/>
            </w:rPr>
          </w:pPr>
          <w:hyperlink w:anchor="_Toc531288823" w:history="1">
            <w:r w:rsidR="009601AC" w:rsidRPr="00EF78D3">
              <w:rPr>
                <w:rStyle w:val="Hyperlink"/>
              </w:rPr>
              <w:t>CERTIFICATE FROM THE SUPERVISOR</w:t>
            </w:r>
            <w:r w:rsidR="009601AC">
              <w:rPr>
                <w:webHidden/>
              </w:rPr>
              <w:tab/>
            </w:r>
            <w:r>
              <w:rPr>
                <w:webHidden/>
              </w:rPr>
              <w:fldChar w:fldCharType="begin"/>
            </w:r>
            <w:r w:rsidR="009601AC">
              <w:rPr>
                <w:webHidden/>
              </w:rPr>
              <w:instrText xml:space="preserve"> PAGEREF _Toc531288823 \h </w:instrText>
            </w:r>
            <w:r>
              <w:rPr>
                <w:webHidden/>
              </w:rPr>
            </w:r>
            <w:r>
              <w:rPr>
                <w:webHidden/>
              </w:rPr>
              <w:fldChar w:fldCharType="separate"/>
            </w:r>
            <w:r w:rsidR="009C3713">
              <w:rPr>
                <w:webHidden/>
              </w:rPr>
              <w:t>ii</w:t>
            </w:r>
            <w:r>
              <w:rPr>
                <w:webHidden/>
              </w:rPr>
              <w:fldChar w:fldCharType="end"/>
            </w:r>
          </w:hyperlink>
        </w:p>
        <w:p w:rsidR="009601AC" w:rsidRDefault="005B0C94">
          <w:pPr>
            <w:pStyle w:val="TOC1"/>
            <w:rPr>
              <w:rFonts w:asciiTheme="minorHAnsi" w:eastAsiaTheme="minorEastAsia" w:hAnsiTheme="minorHAnsi" w:cstheme="minorBidi"/>
              <w:b w:val="0"/>
              <w:bCs w:val="0"/>
              <w:caps w:val="0"/>
              <w:sz w:val="22"/>
              <w:szCs w:val="20"/>
              <w:lang w:bidi="ne-NP"/>
            </w:rPr>
          </w:pPr>
          <w:hyperlink w:anchor="_Toc531288824" w:history="1">
            <w:r w:rsidR="009601AC" w:rsidRPr="00EF78D3">
              <w:rPr>
                <w:rStyle w:val="Hyperlink"/>
              </w:rPr>
              <w:t>ACKNOWLEDGEMENT</w:t>
            </w:r>
            <w:r w:rsidR="009601AC">
              <w:rPr>
                <w:webHidden/>
              </w:rPr>
              <w:tab/>
            </w:r>
            <w:r>
              <w:rPr>
                <w:webHidden/>
              </w:rPr>
              <w:fldChar w:fldCharType="begin"/>
            </w:r>
            <w:r w:rsidR="009601AC">
              <w:rPr>
                <w:webHidden/>
              </w:rPr>
              <w:instrText xml:space="preserve"> PAGEREF _Toc531288824 \h </w:instrText>
            </w:r>
            <w:r>
              <w:rPr>
                <w:webHidden/>
              </w:rPr>
            </w:r>
            <w:r>
              <w:rPr>
                <w:webHidden/>
              </w:rPr>
              <w:fldChar w:fldCharType="separate"/>
            </w:r>
            <w:r w:rsidR="009C3713">
              <w:rPr>
                <w:webHidden/>
              </w:rPr>
              <w:t>iii</w:t>
            </w:r>
            <w:r>
              <w:rPr>
                <w:webHidden/>
              </w:rPr>
              <w:fldChar w:fldCharType="end"/>
            </w:r>
          </w:hyperlink>
        </w:p>
        <w:p w:rsidR="009601AC" w:rsidRDefault="005B0C94">
          <w:pPr>
            <w:pStyle w:val="TOC1"/>
            <w:rPr>
              <w:rFonts w:asciiTheme="minorHAnsi" w:eastAsiaTheme="minorEastAsia" w:hAnsiTheme="minorHAnsi" w:cstheme="minorBidi"/>
              <w:b w:val="0"/>
              <w:bCs w:val="0"/>
              <w:caps w:val="0"/>
              <w:sz w:val="22"/>
              <w:szCs w:val="20"/>
              <w:lang w:bidi="ne-NP"/>
            </w:rPr>
          </w:pPr>
          <w:hyperlink w:anchor="_Toc531288825" w:history="1">
            <w:r w:rsidR="009601AC" w:rsidRPr="00EF78D3">
              <w:rPr>
                <w:rStyle w:val="Hyperlink"/>
              </w:rPr>
              <w:t>LIST OF FIGURES</w:t>
            </w:r>
            <w:r w:rsidR="009601AC">
              <w:rPr>
                <w:webHidden/>
              </w:rPr>
              <w:tab/>
            </w:r>
            <w:r>
              <w:rPr>
                <w:webHidden/>
              </w:rPr>
              <w:fldChar w:fldCharType="begin"/>
            </w:r>
            <w:r w:rsidR="009601AC">
              <w:rPr>
                <w:webHidden/>
              </w:rPr>
              <w:instrText xml:space="preserve"> PAGEREF _Toc531288825 \h </w:instrText>
            </w:r>
            <w:r>
              <w:rPr>
                <w:webHidden/>
              </w:rPr>
            </w:r>
            <w:r>
              <w:rPr>
                <w:webHidden/>
              </w:rPr>
              <w:fldChar w:fldCharType="separate"/>
            </w:r>
            <w:r w:rsidR="009C3713">
              <w:rPr>
                <w:webHidden/>
              </w:rPr>
              <w:t>vii</w:t>
            </w:r>
            <w:r>
              <w:rPr>
                <w:webHidden/>
              </w:rPr>
              <w:fldChar w:fldCharType="end"/>
            </w:r>
          </w:hyperlink>
        </w:p>
        <w:p w:rsidR="009601AC" w:rsidRDefault="005B0C94">
          <w:pPr>
            <w:pStyle w:val="TOC1"/>
            <w:rPr>
              <w:rFonts w:asciiTheme="minorHAnsi" w:eastAsiaTheme="minorEastAsia" w:hAnsiTheme="minorHAnsi" w:cstheme="minorBidi"/>
              <w:b w:val="0"/>
              <w:bCs w:val="0"/>
              <w:caps w:val="0"/>
              <w:sz w:val="22"/>
              <w:szCs w:val="20"/>
              <w:lang w:bidi="ne-NP"/>
            </w:rPr>
          </w:pPr>
          <w:hyperlink w:anchor="_Toc531288826" w:history="1">
            <w:r w:rsidR="009601AC" w:rsidRPr="00EF78D3">
              <w:rPr>
                <w:rStyle w:val="Hyperlink"/>
              </w:rPr>
              <w:t>EXECUTIVE SUMMARY</w:t>
            </w:r>
            <w:r w:rsidR="009601AC">
              <w:rPr>
                <w:webHidden/>
              </w:rPr>
              <w:tab/>
            </w:r>
            <w:r>
              <w:rPr>
                <w:webHidden/>
              </w:rPr>
              <w:fldChar w:fldCharType="begin"/>
            </w:r>
            <w:r w:rsidR="009601AC">
              <w:rPr>
                <w:webHidden/>
              </w:rPr>
              <w:instrText xml:space="preserve"> PAGEREF _Toc531288826 \h </w:instrText>
            </w:r>
            <w:r>
              <w:rPr>
                <w:webHidden/>
              </w:rPr>
            </w:r>
            <w:r>
              <w:rPr>
                <w:webHidden/>
              </w:rPr>
              <w:fldChar w:fldCharType="separate"/>
            </w:r>
            <w:r w:rsidR="009C3713">
              <w:rPr>
                <w:webHidden/>
              </w:rPr>
              <w:t>viii</w:t>
            </w:r>
            <w:r>
              <w:rPr>
                <w:webHidden/>
              </w:rPr>
              <w:fldChar w:fldCharType="end"/>
            </w:r>
          </w:hyperlink>
        </w:p>
        <w:p w:rsidR="009601AC" w:rsidRDefault="005B0C94">
          <w:pPr>
            <w:pStyle w:val="TOC1"/>
            <w:rPr>
              <w:rFonts w:asciiTheme="minorHAnsi" w:eastAsiaTheme="minorEastAsia" w:hAnsiTheme="minorHAnsi" w:cstheme="minorBidi"/>
              <w:b w:val="0"/>
              <w:bCs w:val="0"/>
              <w:caps w:val="0"/>
              <w:sz w:val="22"/>
              <w:szCs w:val="20"/>
              <w:lang w:bidi="ne-NP"/>
            </w:rPr>
          </w:pPr>
          <w:hyperlink w:anchor="_Toc531288827" w:history="1">
            <w:r w:rsidR="009601AC" w:rsidRPr="00EF78D3">
              <w:rPr>
                <w:rStyle w:val="Hyperlink"/>
              </w:rPr>
              <w:t>CHAPTER I: INTRODUCTION</w:t>
            </w:r>
            <w:r w:rsidR="009601AC">
              <w:rPr>
                <w:webHidden/>
              </w:rPr>
              <w:tab/>
            </w:r>
            <w:r>
              <w:rPr>
                <w:webHidden/>
              </w:rPr>
              <w:fldChar w:fldCharType="begin"/>
            </w:r>
            <w:r w:rsidR="009601AC">
              <w:rPr>
                <w:webHidden/>
              </w:rPr>
              <w:instrText xml:space="preserve"> PAGEREF _Toc531288827 \h </w:instrText>
            </w:r>
            <w:r>
              <w:rPr>
                <w:webHidden/>
              </w:rPr>
            </w:r>
            <w:r>
              <w:rPr>
                <w:webHidden/>
              </w:rPr>
              <w:fldChar w:fldCharType="separate"/>
            </w:r>
            <w:r w:rsidR="009C3713">
              <w:rPr>
                <w:webHidden/>
              </w:rPr>
              <w:t>1</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28" w:history="1">
            <w:r w:rsidR="009601AC" w:rsidRPr="00EF78D3">
              <w:rPr>
                <w:rStyle w:val="Hyperlink"/>
              </w:rPr>
              <w:t>1.1 Background</w:t>
            </w:r>
            <w:r w:rsidR="009601AC">
              <w:rPr>
                <w:webHidden/>
              </w:rPr>
              <w:tab/>
            </w:r>
            <w:r>
              <w:rPr>
                <w:webHidden/>
              </w:rPr>
              <w:fldChar w:fldCharType="begin"/>
            </w:r>
            <w:r w:rsidR="009601AC">
              <w:rPr>
                <w:webHidden/>
              </w:rPr>
              <w:instrText xml:space="preserve"> PAGEREF _Toc531288828 \h </w:instrText>
            </w:r>
            <w:r>
              <w:rPr>
                <w:webHidden/>
              </w:rPr>
            </w:r>
            <w:r>
              <w:rPr>
                <w:webHidden/>
              </w:rPr>
              <w:fldChar w:fldCharType="separate"/>
            </w:r>
            <w:r w:rsidR="009C3713">
              <w:rPr>
                <w:webHidden/>
              </w:rPr>
              <w:t>1</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29" w:history="1">
            <w:r w:rsidR="009601AC" w:rsidRPr="00EF78D3">
              <w:rPr>
                <w:rStyle w:val="Hyperlink"/>
              </w:rPr>
              <w:t>1.2  Introduction of Organization</w:t>
            </w:r>
            <w:r w:rsidR="009601AC">
              <w:rPr>
                <w:webHidden/>
              </w:rPr>
              <w:tab/>
            </w:r>
            <w:r>
              <w:rPr>
                <w:webHidden/>
              </w:rPr>
              <w:fldChar w:fldCharType="begin"/>
            </w:r>
            <w:r w:rsidR="009601AC">
              <w:rPr>
                <w:webHidden/>
              </w:rPr>
              <w:instrText xml:space="preserve"> PAGEREF _Toc531288829 \h </w:instrText>
            </w:r>
            <w:r>
              <w:rPr>
                <w:webHidden/>
              </w:rPr>
            </w:r>
            <w:r>
              <w:rPr>
                <w:webHidden/>
              </w:rPr>
              <w:fldChar w:fldCharType="separate"/>
            </w:r>
            <w:r w:rsidR="009C3713">
              <w:rPr>
                <w:webHidden/>
              </w:rPr>
              <w:t>2</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30" w:history="1">
            <w:r w:rsidR="009601AC" w:rsidRPr="00EF78D3">
              <w:rPr>
                <w:rStyle w:val="Hyperlink"/>
              </w:rPr>
              <w:t>1.3  Current Situation of the Organization</w:t>
            </w:r>
            <w:r w:rsidR="009601AC">
              <w:rPr>
                <w:webHidden/>
              </w:rPr>
              <w:tab/>
            </w:r>
            <w:r>
              <w:rPr>
                <w:webHidden/>
              </w:rPr>
              <w:fldChar w:fldCharType="begin"/>
            </w:r>
            <w:r w:rsidR="009601AC">
              <w:rPr>
                <w:webHidden/>
              </w:rPr>
              <w:instrText xml:space="preserve"> PAGEREF _Toc531288830 \h </w:instrText>
            </w:r>
            <w:r>
              <w:rPr>
                <w:webHidden/>
              </w:rPr>
            </w:r>
            <w:r>
              <w:rPr>
                <w:webHidden/>
              </w:rPr>
              <w:fldChar w:fldCharType="separate"/>
            </w:r>
            <w:r w:rsidR="009C3713">
              <w:rPr>
                <w:webHidden/>
              </w:rPr>
              <w:t>2</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31" w:history="1">
            <w:r w:rsidR="009601AC" w:rsidRPr="00EF78D3">
              <w:rPr>
                <w:rStyle w:val="Hyperlink"/>
              </w:rPr>
              <w:t>1.4  Security Issues of Online Voting</w:t>
            </w:r>
            <w:r w:rsidR="009601AC">
              <w:rPr>
                <w:webHidden/>
              </w:rPr>
              <w:tab/>
            </w:r>
            <w:r>
              <w:rPr>
                <w:webHidden/>
              </w:rPr>
              <w:fldChar w:fldCharType="begin"/>
            </w:r>
            <w:r w:rsidR="009601AC">
              <w:rPr>
                <w:webHidden/>
              </w:rPr>
              <w:instrText xml:space="preserve"> PAGEREF _Toc531288831 \h </w:instrText>
            </w:r>
            <w:r>
              <w:rPr>
                <w:webHidden/>
              </w:rPr>
            </w:r>
            <w:r>
              <w:rPr>
                <w:webHidden/>
              </w:rPr>
              <w:fldChar w:fldCharType="separate"/>
            </w:r>
            <w:r w:rsidR="009C3713">
              <w:rPr>
                <w:webHidden/>
              </w:rPr>
              <w:t>3</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32" w:history="1">
            <w:r w:rsidR="009601AC" w:rsidRPr="00EF78D3">
              <w:rPr>
                <w:rStyle w:val="Hyperlink"/>
              </w:rPr>
              <w:t>1.5  Objectives of the Project</w:t>
            </w:r>
            <w:r w:rsidR="009601AC">
              <w:rPr>
                <w:webHidden/>
              </w:rPr>
              <w:tab/>
            </w:r>
            <w:r>
              <w:rPr>
                <w:webHidden/>
              </w:rPr>
              <w:fldChar w:fldCharType="begin"/>
            </w:r>
            <w:r w:rsidR="009601AC">
              <w:rPr>
                <w:webHidden/>
              </w:rPr>
              <w:instrText xml:space="preserve"> PAGEREF _Toc531288832 \h </w:instrText>
            </w:r>
            <w:r>
              <w:rPr>
                <w:webHidden/>
              </w:rPr>
            </w:r>
            <w:r>
              <w:rPr>
                <w:webHidden/>
              </w:rPr>
              <w:fldChar w:fldCharType="separate"/>
            </w:r>
            <w:r w:rsidR="009C3713">
              <w:rPr>
                <w:webHidden/>
              </w:rPr>
              <w:t>3</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33" w:history="1">
            <w:r w:rsidR="009601AC" w:rsidRPr="00EF78D3">
              <w:rPr>
                <w:rStyle w:val="Hyperlink"/>
                <w:rFonts w:eastAsia="Times New Roman"/>
              </w:rPr>
              <w:t>1.6  Scope of the Project</w:t>
            </w:r>
            <w:r w:rsidR="009601AC">
              <w:rPr>
                <w:webHidden/>
              </w:rPr>
              <w:tab/>
            </w:r>
            <w:r>
              <w:rPr>
                <w:webHidden/>
              </w:rPr>
              <w:fldChar w:fldCharType="begin"/>
            </w:r>
            <w:r w:rsidR="009601AC">
              <w:rPr>
                <w:webHidden/>
              </w:rPr>
              <w:instrText xml:space="preserve"> PAGEREF _Toc531288833 \h </w:instrText>
            </w:r>
            <w:r>
              <w:rPr>
                <w:webHidden/>
              </w:rPr>
            </w:r>
            <w:r>
              <w:rPr>
                <w:webHidden/>
              </w:rPr>
              <w:fldChar w:fldCharType="separate"/>
            </w:r>
            <w:r w:rsidR="009C3713">
              <w:rPr>
                <w:webHidden/>
              </w:rPr>
              <w:t>3</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34" w:history="1">
            <w:r w:rsidR="009601AC" w:rsidRPr="00EF78D3">
              <w:rPr>
                <w:rStyle w:val="Hyperlink"/>
              </w:rPr>
              <w:t>1.7  Features</w:t>
            </w:r>
            <w:r w:rsidR="009601AC">
              <w:rPr>
                <w:webHidden/>
              </w:rPr>
              <w:tab/>
            </w:r>
            <w:r>
              <w:rPr>
                <w:webHidden/>
              </w:rPr>
              <w:fldChar w:fldCharType="begin"/>
            </w:r>
            <w:r w:rsidR="009601AC">
              <w:rPr>
                <w:webHidden/>
              </w:rPr>
              <w:instrText xml:space="preserve"> PAGEREF _Toc531288834 \h </w:instrText>
            </w:r>
            <w:r>
              <w:rPr>
                <w:webHidden/>
              </w:rPr>
            </w:r>
            <w:r>
              <w:rPr>
                <w:webHidden/>
              </w:rPr>
              <w:fldChar w:fldCharType="separate"/>
            </w:r>
            <w:r w:rsidR="009C3713">
              <w:rPr>
                <w:webHidden/>
              </w:rPr>
              <w:t>3</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35" w:history="1">
            <w:r w:rsidR="009601AC" w:rsidRPr="00EF78D3">
              <w:rPr>
                <w:rStyle w:val="Hyperlink"/>
              </w:rPr>
              <w:t>1.8  Methodology/Procedure</w:t>
            </w:r>
            <w:r w:rsidR="009601AC">
              <w:rPr>
                <w:webHidden/>
              </w:rPr>
              <w:tab/>
            </w:r>
            <w:r>
              <w:rPr>
                <w:webHidden/>
              </w:rPr>
              <w:fldChar w:fldCharType="begin"/>
            </w:r>
            <w:r w:rsidR="009601AC">
              <w:rPr>
                <w:webHidden/>
              </w:rPr>
              <w:instrText xml:space="preserve"> PAGEREF _Toc531288835 \h </w:instrText>
            </w:r>
            <w:r>
              <w:rPr>
                <w:webHidden/>
              </w:rPr>
            </w:r>
            <w:r>
              <w:rPr>
                <w:webHidden/>
              </w:rPr>
              <w:fldChar w:fldCharType="separate"/>
            </w:r>
            <w:r w:rsidR="009C3713">
              <w:rPr>
                <w:webHidden/>
              </w:rPr>
              <w:t>4</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36" w:history="1">
            <w:r w:rsidR="009601AC" w:rsidRPr="00EF78D3">
              <w:rPr>
                <w:rStyle w:val="Hyperlink"/>
                <w:rFonts w:eastAsia="Times New Roman"/>
              </w:rPr>
              <w:t>1.9  Project Framework</w:t>
            </w:r>
            <w:r w:rsidR="009601AC">
              <w:rPr>
                <w:webHidden/>
              </w:rPr>
              <w:tab/>
            </w:r>
            <w:r>
              <w:rPr>
                <w:webHidden/>
              </w:rPr>
              <w:fldChar w:fldCharType="begin"/>
            </w:r>
            <w:r w:rsidR="009601AC">
              <w:rPr>
                <w:webHidden/>
              </w:rPr>
              <w:instrText xml:space="preserve"> PAGEREF _Toc531288836 \h </w:instrText>
            </w:r>
            <w:r>
              <w:rPr>
                <w:webHidden/>
              </w:rPr>
            </w:r>
            <w:r>
              <w:rPr>
                <w:webHidden/>
              </w:rPr>
              <w:fldChar w:fldCharType="separate"/>
            </w:r>
            <w:r w:rsidR="009C3713">
              <w:rPr>
                <w:webHidden/>
              </w:rPr>
              <w:t>4</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37" w:history="1">
            <w:r w:rsidR="009601AC" w:rsidRPr="00EF78D3">
              <w:rPr>
                <w:rStyle w:val="Hyperlink"/>
              </w:rPr>
              <w:t>1.10 Data and Information</w:t>
            </w:r>
            <w:r w:rsidR="009601AC">
              <w:rPr>
                <w:webHidden/>
              </w:rPr>
              <w:tab/>
            </w:r>
            <w:r>
              <w:rPr>
                <w:webHidden/>
              </w:rPr>
              <w:fldChar w:fldCharType="begin"/>
            </w:r>
            <w:r w:rsidR="009601AC">
              <w:rPr>
                <w:webHidden/>
              </w:rPr>
              <w:instrText xml:space="preserve"> PAGEREF _Toc531288837 \h </w:instrText>
            </w:r>
            <w:r>
              <w:rPr>
                <w:webHidden/>
              </w:rPr>
            </w:r>
            <w:r>
              <w:rPr>
                <w:webHidden/>
              </w:rPr>
              <w:fldChar w:fldCharType="separate"/>
            </w:r>
            <w:r w:rsidR="009C3713">
              <w:rPr>
                <w:webHidden/>
              </w:rPr>
              <w:t>4</w:t>
            </w:r>
            <w:r>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38" w:history="1">
            <w:r w:rsidRPr="00EF78D3">
              <w:rPr>
                <w:rStyle w:val="Hyperlink"/>
              </w:rPr>
              <w:t>1.10.1  Primary Source of Data</w:t>
            </w:r>
            <w:r>
              <w:rPr>
                <w:webHidden/>
              </w:rPr>
              <w:tab/>
            </w:r>
            <w:r w:rsidR="005B0C94">
              <w:rPr>
                <w:webHidden/>
              </w:rPr>
              <w:fldChar w:fldCharType="begin"/>
            </w:r>
            <w:r>
              <w:rPr>
                <w:webHidden/>
              </w:rPr>
              <w:instrText xml:space="preserve"> PAGEREF _Toc531288838 \h </w:instrText>
            </w:r>
            <w:r w:rsidR="005B0C94">
              <w:rPr>
                <w:webHidden/>
              </w:rPr>
            </w:r>
            <w:r w:rsidR="005B0C94">
              <w:rPr>
                <w:webHidden/>
              </w:rPr>
              <w:fldChar w:fldCharType="separate"/>
            </w:r>
            <w:r w:rsidR="009C3713">
              <w:rPr>
                <w:webHidden/>
              </w:rPr>
              <w:t>4</w:t>
            </w:r>
            <w:r w:rsidR="005B0C94">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39" w:history="1">
            <w:r w:rsidRPr="00EF78D3">
              <w:rPr>
                <w:rStyle w:val="Hyperlink"/>
              </w:rPr>
              <w:t>1.10.2 Secondary Source of Data</w:t>
            </w:r>
            <w:r>
              <w:rPr>
                <w:webHidden/>
              </w:rPr>
              <w:tab/>
            </w:r>
            <w:r w:rsidR="005B0C94">
              <w:rPr>
                <w:webHidden/>
              </w:rPr>
              <w:fldChar w:fldCharType="begin"/>
            </w:r>
            <w:r>
              <w:rPr>
                <w:webHidden/>
              </w:rPr>
              <w:instrText xml:space="preserve"> PAGEREF _Toc531288839 \h </w:instrText>
            </w:r>
            <w:r w:rsidR="005B0C94">
              <w:rPr>
                <w:webHidden/>
              </w:rPr>
            </w:r>
            <w:r w:rsidR="005B0C94">
              <w:rPr>
                <w:webHidden/>
              </w:rPr>
              <w:fldChar w:fldCharType="separate"/>
            </w:r>
            <w:r w:rsidR="009C3713">
              <w:rPr>
                <w:webHidden/>
              </w:rPr>
              <w:t>4</w:t>
            </w:r>
            <w:r w:rsidR="005B0C94">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40" w:history="1">
            <w:r w:rsidR="009601AC" w:rsidRPr="00EF78D3">
              <w:rPr>
                <w:rStyle w:val="Hyperlink"/>
              </w:rPr>
              <w:t>1.11 Tools Used</w:t>
            </w:r>
            <w:r w:rsidR="009601AC">
              <w:rPr>
                <w:webHidden/>
              </w:rPr>
              <w:tab/>
            </w:r>
            <w:r>
              <w:rPr>
                <w:webHidden/>
              </w:rPr>
              <w:fldChar w:fldCharType="begin"/>
            </w:r>
            <w:r w:rsidR="009601AC">
              <w:rPr>
                <w:webHidden/>
              </w:rPr>
              <w:instrText xml:space="preserve"> PAGEREF _Toc531288840 \h </w:instrText>
            </w:r>
            <w:r>
              <w:rPr>
                <w:webHidden/>
              </w:rPr>
            </w:r>
            <w:r>
              <w:rPr>
                <w:webHidden/>
              </w:rPr>
              <w:fldChar w:fldCharType="separate"/>
            </w:r>
            <w:r w:rsidR="009C3713">
              <w:rPr>
                <w:webHidden/>
              </w:rPr>
              <w:t>5</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41" w:history="1">
            <w:r w:rsidR="009601AC" w:rsidRPr="00EF78D3">
              <w:rPr>
                <w:rStyle w:val="Hyperlink"/>
              </w:rPr>
              <w:t>1.12 Testing</w:t>
            </w:r>
            <w:r w:rsidR="009601AC">
              <w:rPr>
                <w:webHidden/>
              </w:rPr>
              <w:tab/>
            </w:r>
            <w:r>
              <w:rPr>
                <w:webHidden/>
              </w:rPr>
              <w:fldChar w:fldCharType="begin"/>
            </w:r>
            <w:r w:rsidR="009601AC">
              <w:rPr>
                <w:webHidden/>
              </w:rPr>
              <w:instrText xml:space="preserve"> PAGEREF _Toc531288841 \h </w:instrText>
            </w:r>
            <w:r>
              <w:rPr>
                <w:webHidden/>
              </w:rPr>
            </w:r>
            <w:r>
              <w:rPr>
                <w:webHidden/>
              </w:rPr>
              <w:fldChar w:fldCharType="separate"/>
            </w:r>
            <w:r w:rsidR="009C3713">
              <w:rPr>
                <w:webHidden/>
              </w:rPr>
              <w:t>5</w:t>
            </w:r>
            <w:r>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42" w:history="1">
            <w:r w:rsidRPr="00EF78D3">
              <w:rPr>
                <w:rStyle w:val="Hyperlink"/>
              </w:rPr>
              <w:t>1.12.1 Unit Testing</w:t>
            </w:r>
            <w:r>
              <w:rPr>
                <w:webHidden/>
              </w:rPr>
              <w:tab/>
            </w:r>
            <w:r w:rsidR="005B0C94">
              <w:rPr>
                <w:webHidden/>
              </w:rPr>
              <w:fldChar w:fldCharType="begin"/>
            </w:r>
            <w:r>
              <w:rPr>
                <w:webHidden/>
              </w:rPr>
              <w:instrText xml:space="preserve"> PAGEREF _Toc531288842 \h </w:instrText>
            </w:r>
            <w:r w:rsidR="005B0C94">
              <w:rPr>
                <w:webHidden/>
              </w:rPr>
            </w:r>
            <w:r w:rsidR="005B0C94">
              <w:rPr>
                <w:webHidden/>
              </w:rPr>
              <w:fldChar w:fldCharType="separate"/>
            </w:r>
            <w:r w:rsidR="009C3713">
              <w:rPr>
                <w:webHidden/>
              </w:rPr>
              <w:t>5</w:t>
            </w:r>
            <w:r w:rsidR="005B0C94">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lastRenderedPageBreak/>
            <w:t xml:space="preserve">     </w:t>
          </w:r>
          <w:hyperlink w:anchor="_Toc531288843" w:history="1">
            <w:r w:rsidRPr="00EF78D3">
              <w:rPr>
                <w:rStyle w:val="Hyperlink"/>
              </w:rPr>
              <w:t>1.12.2 Integration Testing</w:t>
            </w:r>
            <w:r>
              <w:rPr>
                <w:webHidden/>
              </w:rPr>
              <w:tab/>
            </w:r>
            <w:r w:rsidR="005B0C94">
              <w:rPr>
                <w:webHidden/>
              </w:rPr>
              <w:fldChar w:fldCharType="begin"/>
            </w:r>
            <w:r>
              <w:rPr>
                <w:webHidden/>
              </w:rPr>
              <w:instrText xml:space="preserve"> PAGEREF _Toc531288843 \h </w:instrText>
            </w:r>
            <w:r w:rsidR="005B0C94">
              <w:rPr>
                <w:webHidden/>
              </w:rPr>
            </w:r>
            <w:r w:rsidR="005B0C94">
              <w:rPr>
                <w:webHidden/>
              </w:rPr>
              <w:fldChar w:fldCharType="separate"/>
            </w:r>
            <w:r w:rsidR="009C3713">
              <w:rPr>
                <w:webHidden/>
              </w:rPr>
              <w:t>5</w:t>
            </w:r>
            <w:r w:rsidR="005B0C94">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44" w:history="1">
            <w:r w:rsidRPr="00EF78D3">
              <w:rPr>
                <w:rStyle w:val="Hyperlink"/>
              </w:rPr>
              <w:t>1.12.3 System Testing</w:t>
            </w:r>
            <w:r>
              <w:rPr>
                <w:webHidden/>
              </w:rPr>
              <w:tab/>
            </w:r>
            <w:r w:rsidR="005B0C94">
              <w:rPr>
                <w:webHidden/>
              </w:rPr>
              <w:fldChar w:fldCharType="begin"/>
            </w:r>
            <w:r>
              <w:rPr>
                <w:webHidden/>
              </w:rPr>
              <w:instrText xml:space="preserve"> PAGEREF _Toc531288844 \h </w:instrText>
            </w:r>
            <w:r w:rsidR="005B0C94">
              <w:rPr>
                <w:webHidden/>
              </w:rPr>
            </w:r>
            <w:r w:rsidR="005B0C94">
              <w:rPr>
                <w:webHidden/>
              </w:rPr>
              <w:fldChar w:fldCharType="separate"/>
            </w:r>
            <w:r w:rsidR="009C3713">
              <w:rPr>
                <w:webHidden/>
              </w:rPr>
              <w:t>5</w:t>
            </w:r>
            <w:r w:rsidR="005B0C94">
              <w:rPr>
                <w:webHidden/>
              </w:rPr>
              <w:fldChar w:fldCharType="end"/>
            </w:r>
          </w:hyperlink>
        </w:p>
        <w:p w:rsidR="009601AC" w:rsidRDefault="005B0C94">
          <w:pPr>
            <w:pStyle w:val="TOC1"/>
            <w:rPr>
              <w:rFonts w:asciiTheme="minorHAnsi" w:eastAsiaTheme="minorEastAsia" w:hAnsiTheme="minorHAnsi" w:cstheme="minorBidi"/>
              <w:b w:val="0"/>
              <w:bCs w:val="0"/>
              <w:caps w:val="0"/>
              <w:sz w:val="22"/>
              <w:szCs w:val="20"/>
              <w:lang w:bidi="ne-NP"/>
            </w:rPr>
          </w:pPr>
          <w:hyperlink w:anchor="_Toc531288845" w:history="1">
            <w:r w:rsidR="009601AC" w:rsidRPr="00EF78D3">
              <w:rPr>
                <w:rStyle w:val="Hyperlink"/>
              </w:rPr>
              <w:t>CHAPTER II: TASK AND ACTIVITIES PERFORMED</w:t>
            </w:r>
            <w:r w:rsidR="009601AC">
              <w:rPr>
                <w:webHidden/>
              </w:rPr>
              <w:tab/>
            </w:r>
            <w:r>
              <w:rPr>
                <w:webHidden/>
              </w:rPr>
              <w:fldChar w:fldCharType="begin"/>
            </w:r>
            <w:r w:rsidR="009601AC">
              <w:rPr>
                <w:webHidden/>
              </w:rPr>
              <w:instrText xml:space="preserve"> PAGEREF _Toc531288845 \h </w:instrText>
            </w:r>
            <w:r>
              <w:rPr>
                <w:webHidden/>
              </w:rPr>
            </w:r>
            <w:r>
              <w:rPr>
                <w:webHidden/>
              </w:rPr>
              <w:fldChar w:fldCharType="separate"/>
            </w:r>
            <w:r w:rsidR="009C3713">
              <w:rPr>
                <w:webHidden/>
              </w:rPr>
              <w:t>6</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46" w:history="1">
            <w:r w:rsidR="009601AC" w:rsidRPr="00EF78D3">
              <w:rPr>
                <w:rStyle w:val="Hyperlink"/>
              </w:rPr>
              <w:t>2.1 System Analysis</w:t>
            </w:r>
            <w:r w:rsidR="009601AC">
              <w:rPr>
                <w:webHidden/>
              </w:rPr>
              <w:tab/>
            </w:r>
            <w:r>
              <w:rPr>
                <w:webHidden/>
              </w:rPr>
              <w:fldChar w:fldCharType="begin"/>
            </w:r>
            <w:r w:rsidR="009601AC">
              <w:rPr>
                <w:webHidden/>
              </w:rPr>
              <w:instrText xml:space="preserve"> PAGEREF _Toc531288846 \h </w:instrText>
            </w:r>
            <w:r>
              <w:rPr>
                <w:webHidden/>
              </w:rPr>
            </w:r>
            <w:r>
              <w:rPr>
                <w:webHidden/>
              </w:rPr>
              <w:fldChar w:fldCharType="separate"/>
            </w:r>
            <w:r w:rsidR="009C3713">
              <w:rPr>
                <w:webHidden/>
              </w:rPr>
              <w:t>6</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47" w:history="1">
            <w:r w:rsidR="009601AC" w:rsidRPr="00EF78D3">
              <w:rPr>
                <w:rStyle w:val="Hyperlink"/>
              </w:rPr>
              <w:t>2.2 Preliminary Analysis</w:t>
            </w:r>
            <w:r w:rsidR="009601AC">
              <w:rPr>
                <w:webHidden/>
              </w:rPr>
              <w:tab/>
            </w:r>
            <w:r>
              <w:rPr>
                <w:webHidden/>
              </w:rPr>
              <w:fldChar w:fldCharType="begin"/>
            </w:r>
            <w:r w:rsidR="009601AC">
              <w:rPr>
                <w:webHidden/>
              </w:rPr>
              <w:instrText xml:space="preserve"> PAGEREF _Toc531288847 \h </w:instrText>
            </w:r>
            <w:r>
              <w:rPr>
                <w:webHidden/>
              </w:rPr>
            </w:r>
            <w:r>
              <w:rPr>
                <w:webHidden/>
              </w:rPr>
              <w:fldChar w:fldCharType="separate"/>
            </w:r>
            <w:r w:rsidR="009C3713">
              <w:rPr>
                <w:webHidden/>
              </w:rPr>
              <w:t>6</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48" w:history="1">
            <w:r w:rsidR="009601AC" w:rsidRPr="00EF78D3">
              <w:rPr>
                <w:rStyle w:val="Hyperlink"/>
                <w:rFonts w:eastAsia="Calibri"/>
              </w:rPr>
              <w:t>2.3 Problem Analysis</w:t>
            </w:r>
            <w:r w:rsidR="009601AC">
              <w:rPr>
                <w:webHidden/>
              </w:rPr>
              <w:tab/>
            </w:r>
            <w:r>
              <w:rPr>
                <w:webHidden/>
              </w:rPr>
              <w:fldChar w:fldCharType="begin"/>
            </w:r>
            <w:r w:rsidR="009601AC">
              <w:rPr>
                <w:webHidden/>
              </w:rPr>
              <w:instrText xml:space="preserve"> PAGEREF _Toc531288848 \h </w:instrText>
            </w:r>
            <w:r>
              <w:rPr>
                <w:webHidden/>
              </w:rPr>
            </w:r>
            <w:r>
              <w:rPr>
                <w:webHidden/>
              </w:rPr>
              <w:fldChar w:fldCharType="separate"/>
            </w:r>
            <w:r w:rsidR="009C3713">
              <w:rPr>
                <w:webHidden/>
              </w:rPr>
              <w:t>6</w:t>
            </w:r>
            <w:r>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49" w:history="1">
            <w:r w:rsidRPr="00EF78D3">
              <w:rPr>
                <w:rStyle w:val="Hyperlink"/>
              </w:rPr>
              <w:t>2.3.1 Design and Development Problem</w:t>
            </w:r>
            <w:r>
              <w:rPr>
                <w:webHidden/>
              </w:rPr>
              <w:tab/>
            </w:r>
            <w:r w:rsidR="005B0C94">
              <w:rPr>
                <w:webHidden/>
              </w:rPr>
              <w:fldChar w:fldCharType="begin"/>
            </w:r>
            <w:r>
              <w:rPr>
                <w:webHidden/>
              </w:rPr>
              <w:instrText xml:space="preserve"> PAGEREF _Toc531288849 \h </w:instrText>
            </w:r>
            <w:r w:rsidR="005B0C94">
              <w:rPr>
                <w:webHidden/>
              </w:rPr>
            </w:r>
            <w:r w:rsidR="005B0C94">
              <w:rPr>
                <w:webHidden/>
              </w:rPr>
              <w:fldChar w:fldCharType="separate"/>
            </w:r>
            <w:r w:rsidR="009C3713">
              <w:rPr>
                <w:webHidden/>
              </w:rPr>
              <w:t>7</w:t>
            </w:r>
            <w:r w:rsidR="005B0C94">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50" w:history="1">
            <w:r w:rsidR="009601AC" w:rsidRPr="00EF78D3">
              <w:rPr>
                <w:rStyle w:val="Hyperlink"/>
                <w:rFonts w:eastAsia="Calibri"/>
              </w:rPr>
              <w:t>2.4 Feasibility Analysis</w:t>
            </w:r>
            <w:r w:rsidR="009601AC">
              <w:rPr>
                <w:webHidden/>
              </w:rPr>
              <w:tab/>
            </w:r>
            <w:r>
              <w:rPr>
                <w:webHidden/>
              </w:rPr>
              <w:fldChar w:fldCharType="begin"/>
            </w:r>
            <w:r w:rsidR="009601AC">
              <w:rPr>
                <w:webHidden/>
              </w:rPr>
              <w:instrText xml:space="preserve"> PAGEREF _Toc531288850 \h </w:instrText>
            </w:r>
            <w:r>
              <w:rPr>
                <w:webHidden/>
              </w:rPr>
            </w:r>
            <w:r>
              <w:rPr>
                <w:webHidden/>
              </w:rPr>
              <w:fldChar w:fldCharType="separate"/>
            </w:r>
            <w:r w:rsidR="009C3713">
              <w:rPr>
                <w:webHidden/>
              </w:rPr>
              <w:t>7</w:t>
            </w:r>
            <w:r>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51" w:history="1">
            <w:r w:rsidRPr="00EF78D3">
              <w:rPr>
                <w:rStyle w:val="Hyperlink"/>
                <w:rFonts w:eastAsia="Calibri"/>
              </w:rPr>
              <w:t>2.4.1 Economical Analysis</w:t>
            </w:r>
            <w:r>
              <w:rPr>
                <w:webHidden/>
              </w:rPr>
              <w:tab/>
            </w:r>
            <w:r w:rsidR="005B0C94">
              <w:rPr>
                <w:webHidden/>
              </w:rPr>
              <w:fldChar w:fldCharType="begin"/>
            </w:r>
            <w:r>
              <w:rPr>
                <w:webHidden/>
              </w:rPr>
              <w:instrText xml:space="preserve"> PAGEREF _Toc531288851 \h </w:instrText>
            </w:r>
            <w:r w:rsidR="005B0C94">
              <w:rPr>
                <w:webHidden/>
              </w:rPr>
            </w:r>
            <w:r w:rsidR="005B0C94">
              <w:rPr>
                <w:webHidden/>
              </w:rPr>
              <w:fldChar w:fldCharType="separate"/>
            </w:r>
            <w:r w:rsidR="009C3713">
              <w:rPr>
                <w:webHidden/>
              </w:rPr>
              <w:t>7</w:t>
            </w:r>
            <w:r w:rsidR="005B0C94">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52" w:history="1">
            <w:r w:rsidRPr="00EF78D3">
              <w:rPr>
                <w:rStyle w:val="Hyperlink"/>
              </w:rPr>
              <w:t>2.4.2 Software Analysis</w:t>
            </w:r>
            <w:r>
              <w:rPr>
                <w:webHidden/>
              </w:rPr>
              <w:tab/>
            </w:r>
            <w:r w:rsidR="005B0C94">
              <w:rPr>
                <w:webHidden/>
              </w:rPr>
              <w:fldChar w:fldCharType="begin"/>
            </w:r>
            <w:r>
              <w:rPr>
                <w:webHidden/>
              </w:rPr>
              <w:instrText xml:space="preserve"> PAGEREF _Toc531288852 \h </w:instrText>
            </w:r>
            <w:r w:rsidR="005B0C94">
              <w:rPr>
                <w:webHidden/>
              </w:rPr>
            </w:r>
            <w:r w:rsidR="005B0C94">
              <w:rPr>
                <w:webHidden/>
              </w:rPr>
              <w:fldChar w:fldCharType="separate"/>
            </w:r>
            <w:r w:rsidR="009C3713">
              <w:rPr>
                <w:webHidden/>
              </w:rPr>
              <w:t>7</w:t>
            </w:r>
            <w:r w:rsidR="005B0C94">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53" w:history="1">
            <w:r w:rsidRPr="00EF78D3">
              <w:rPr>
                <w:rStyle w:val="Hyperlink"/>
              </w:rPr>
              <w:t>2.4.3 Data Conversion</w:t>
            </w:r>
            <w:r>
              <w:rPr>
                <w:webHidden/>
              </w:rPr>
              <w:tab/>
            </w:r>
            <w:r w:rsidR="005B0C94">
              <w:rPr>
                <w:webHidden/>
              </w:rPr>
              <w:fldChar w:fldCharType="begin"/>
            </w:r>
            <w:r>
              <w:rPr>
                <w:webHidden/>
              </w:rPr>
              <w:instrText xml:space="preserve"> PAGEREF _Toc531288853 \h </w:instrText>
            </w:r>
            <w:r w:rsidR="005B0C94">
              <w:rPr>
                <w:webHidden/>
              </w:rPr>
            </w:r>
            <w:r w:rsidR="005B0C94">
              <w:rPr>
                <w:webHidden/>
              </w:rPr>
              <w:fldChar w:fldCharType="separate"/>
            </w:r>
            <w:r w:rsidR="009C3713">
              <w:rPr>
                <w:webHidden/>
              </w:rPr>
              <w:t>7</w:t>
            </w:r>
            <w:r w:rsidR="005B0C94">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54" w:history="1">
            <w:r w:rsidRPr="00EF78D3">
              <w:rPr>
                <w:rStyle w:val="Hyperlink"/>
                <w:rFonts w:eastAsia="Calibri"/>
              </w:rPr>
              <w:t>2.4.4 Operational Feasibility</w:t>
            </w:r>
            <w:r>
              <w:rPr>
                <w:webHidden/>
              </w:rPr>
              <w:tab/>
            </w:r>
            <w:r w:rsidR="005B0C94">
              <w:rPr>
                <w:webHidden/>
              </w:rPr>
              <w:fldChar w:fldCharType="begin"/>
            </w:r>
            <w:r>
              <w:rPr>
                <w:webHidden/>
              </w:rPr>
              <w:instrText xml:space="preserve"> PAGEREF _Toc531288854 \h </w:instrText>
            </w:r>
            <w:r w:rsidR="005B0C94">
              <w:rPr>
                <w:webHidden/>
              </w:rPr>
            </w:r>
            <w:r w:rsidR="005B0C94">
              <w:rPr>
                <w:webHidden/>
              </w:rPr>
              <w:fldChar w:fldCharType="separate"/>
            </w:r>
            <w:r w:rsidR="009C3713">
              <w:rPr>
                <w:webHidden/>
              </w:rPr>
              <w:t>7</w:t>
            </w:r>
            <w:r w:rsidR="005B0C94">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55" w:history="1">
            <w:r w:rsidR="009601AC" w:rsidRPr="00EF78D3">
              <w:rPr>
                <w:rStyle w:val="Hyperlink"/>
              </w:rPr>
              <w:t>2.5 Use case Diagram</w:t>
            </w:r>
            <w:r w:rsidR="009601AC">
              <w:rPr>
                <w:webHidden/>
              </w:rPr>
              <w:tab/>
            </w:r>
            <w:r>
              <w:rPr>
                <w:webHidden/>
              </w:rPr>
              <w:fldChar w:fldCharType="begin"/>
            </w:r>
            <w:r w:rsidR="009601AC">
              <w:rPr>
                <w:webHidden/>
              </w:rPr>
              <w:instrText xml:space="preserve"> PAGEREF _Toc531288855 \h </w:instrText>
            </w:r>
            <w:r>
              <w:rPr>
                <w:webHidden/>
              </w:rPr>
            </w:r>
            <w:r>
              <w:rPr>
                <w:webHidden/>
              </w:rPr>
              <w:fldChar w:fldCharType="separate"/>
            </w:r>
            <w:r w:rsidR="009C3713">
              <w:rPr>
                <w:webHidden/>
              </w:rPr>
              <w:t>8</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56" w:history="1">
            <w:r w:rsidR="009601AC" w:rsidRPr="00EF78D3">
              <w:rPr>
                <w:rStyle w:val="Hyperlink"/>
              </w:rPr>
              <w:t>2.6 Sequence Diagram</w:t>
            </w:r>
            <w:r w:rsidR="009601AC">
              <w:rPr>
                <w:webHidden/>
              </w:rPr>
              <w:tab/>
            </w:r>
            <w:r>
              <w:rPr>
                <w:webHidden/>
              </w:rPr>
              <w:fldChar w:fldCharType="begin"/>
            </w:r>
            <w:r w:rsidR="009601AC">
              <w:rPr>
                <w:webHidden/>
              </w:rPr>
              <w:instrText xml:space="preserve"> PAGEREF _Toc531288856 \h </w:instrText>
            </w:r>
            <w:r>
              <w:rPr>
                <w:webHidden/>
              </w:rPr>
            </w:r>
            <w:r>
              <w:rPr>
                <w:webHidden/>
              </w:rPr>
              <w:fldChar w:fldCharType="separate"/>
            </w:r>
            <w:r w:rsidR="009C3713">
              <w:rPr>
                <w:webHidden/>
              </w:rPr>
              <w:t>9</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57" w:history="1">
            <w:r w:rsidR="009601AC" w:rsidRPr="00EF78D3">
              <w:rPr>
                <w:rStyle w:val="Hyperlink"/>
              </w:rPr>
              <w:t>2.7 Data Flow Diagram</w:t>
            </w:r>
            <w:r w:rsidR="009601AC">
              <w:rPr>
                <w:webHidden/>
              </w:rPr>
              <w:tab/>
            </w:r>
            <w:r>
              <w:rPr>
                <w:webHidden/>
              </w:rPr>
              <w:fldChar w:fldCharType="begin"/>
            </w:r>
            <w:r w:rsidR="009601AC">
              <w:rPr>
                <w:webHidden/>
              </w:rPr>
              <w:instrText xml:space="preserve"> PAGEREF _Toc531288857 \h </w:instrText>
            </w:r>
            <w:r>
              <w:rPr>
                <w:webHidden/>
              </w:rPr>
            </w:r>
            <w:r>
              <w:rPr>
                <w:webHidden/>
              </w:rPr>
              <w:fldChar w:fldCharType="separate"/>
            </w:r>
            <w:r w:rsidR="009C3713">
              <w:rPr>
                <w:webHidden/>
              </w:rPr>
              <w:t>10</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58" w:history="1">
            <w:r w:rsidR="009601AC" w:rsidRPr="00EF78D3">
              <w:rPr>
                <w:rStyle w:val="Hyperlink"/>
              </w:rPr>
              <w:t>2.8 Activity Diagram</w:t>
            </w:r>
            <w:r w:rsidR="009601AC">
              <w:rPr>
                <w:webHidden/>
              </w:rPr>
              <w:tab/>
            </w:r>
            <w:r>
              <w:rPr>
                <w:webHidden/>
              </w:rPr>
              <w:fldChar w:fldCharType="begin"/>
            </w:r>
            <w:r w:rsidR="009601AC">
              <w:rPr>
                <w:webHidden/>
              </w:rPr>
              <w:instrText xml:space="preserve"> PAGEREF _Toc531288858 \h </w:instrText>
            </w:r>
            <w:r>
              <w:rPr>
                <w:webHidden/>
              </w:rPr>
            </w:r>
            <w:r>
              <w:rPr>
                <w:webHidden/>
              </w:rPr>
              <w:fldChar w:fldCharType="separate"/>
            </w:r>
            <w:r w:rsidR="009C3713">
              <w:rPr>
                <w:webHidden/>
              </w:rPr>
              <w:t>11</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59" w:history="1">
            <w:r w:rsidR="009601AC" w:rsidRPr="00EF78D3">
              <w:rPr>
                <w:rStyle w:val="Hyperlink"/>
              </w:rPr>
              <w:t>2.9 ER Diagram</w:t>
            </w:r>
            <w:r w:rsidR="009601AC">
              <w:rPr>
                <w:webHidden/>
              </w:rPr>
              <w:tab/>
            </w:r>
            <w:r>
              <w:rPr>
                <w:webHidden/>
              </w:rPr>
              <w:fldChar w:fldCharType="begin"/>
            </w:r>
            <w:r w:rsidR="009601AC">
              <w:rPr>
                <w:webHidden/>
              </w:rPr>
              <w:instrText xml:space="preserve"> PAGEREF _Toc531288859 \h </w:instrText>
            </w:r>
            <w:r>
              <w:rPr>
                <w:webHidden/>
              </w:rPr>
            </w:r>
            <w:r>
              <w:rPr>
                <w:webHidden/>
              </w:rPr>
              <w:fldChar w:fldCharType="separate"/>
            </w:r>
            <w:r w:rsidR="009C3713">
              <w:rPr>
                <w:webHidden/>
              </w:rPr>
              <w:t>12</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60" w:history="1">
            <w:r w:rsidR="009601AC" w:rsidRPr="00EF78D3">
              <w:rPr>
                <w:rStyle w:val="Hyperlink"/>
              </w:rPr>
              <w:t>2.10 Gantt Chart</w:t>
            </w:r>
            <w:r w:rsidR="009601AC">
              <w:rPr>
                <w:webHidden/>
              </w:rPr>
              <w:tab/>
            </w:r>
            <w:r>
              <w:rPr>
                <w:webHidden/>
              </w:rPr>
              <w:fldChar w:fldCharType="begin"/>
            </w:r>
            <w:r w:rsidR="009601AC">
              <w:rPr>
                <w:webHidden/>
              </w:rPr>
              <w:instrText xml:space="preserve"> PAGEREF _Toc531288860 \h </w:instrText>
            </w:r>
            <w:r>
              <w:rPr>
                <w:webHidden/>
              </w:rPr>
            </w:r>
            <w:r>
              <w:rPr>
                <w:webHidden/>
              </w:rPr>
              <w:fldChar w:fldCharType="separate"/>
            </w:r>
            <w:r w:rsidR="009C3713">
              <w:rPr>
                <w:webHidden/>
              </w:rPr>
              <w:t>13</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61" w:history="1">
            <w:r w:rsidR="009601AC" w:rsidRPr="00EF78D3">
              <w:rPr>
                <w:rStyle w:val="Hyperlink"/>
              </w:rPr>
              <w:t>2.11 Test Case</w:t>
            </w:r>
            <w:r w:rsidR="009601AC">
              <w:rPr>
                <w:webHidden/>
              </w:rPr>
              <w:tab/>
            </w:r>
            <w:r>
              <w:rPr>
                <w:webHidden/>
              </w:rPr>
              <w:fldChar w:fldCharType="begin"/>
            </w:r>
            <w:r w:rsidR="009601AC">
              <w:rPr>
                <w:webHidden/>
              </w:rPr>
              <w:instrText xml:space="preserve"> PAGEREF _Toc531288861 \h </w:instrText>
            </w:r>
            <w:r>
              <w:rPr>
                <w:webHidden/>
              </w:rPr>
            </w:r>
            <w:r>
              <w:rPr>
                <w:webHidden/>
              </w:rPr>
              <w:fldChar w:fldCharType="separate"/>
            </w:r>
            <w:r w:rsidR="009C3713">
              <w:rPr>
                <w:webHidden/>
              </w:rPr>
              <w:t>14</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62" w:history="1">
            <w:r w:rsidR="009601AC" w:rsidRPr="00EF78D3">
              <w:rPr>
                <w:rStyle w:val="Hyperlink"/>
              </w:rPr>
              <w:t>2.12 Findings</w:t>
            </w:r>
            <w:r w:rsidR="009601AC">
              <w:rPr>
                <w:webHidden/>
              </w:rPr>
              <w:tab/>
            </w:r>
            <w:r>
              <w:rPr>
                <w:webHidden/>
              </w:rPr>
              <w:fldChar w:fldCharType="begin"/>
            </w:r>
            <w:r w:rsidR="009601AC">
              <w:rPr>
                <w:webHidden/>
              </w:rPr>
              <w:instrText xml:space="preserve"> PAGEREF _Toc531288862 \h </w:instrText>
            </w:r>
            <w:r>
              <w:rPr>
                <w:webHidden/>
              </w:rPr>
            </w:r>
            <w:r>
              <w:rPr>
                <w:webHidden/>
              </w:rPr>
              <w:fldChar w:fldCharType="separate"/>
            </w:r>
            <w:r w:rsidR="009C3713">
              <w:rPr>
                <w:webHidden/>
              </w:rPr>
              <w:t>16</w:t>
            </w:r>
            <w:r>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63" w:history="1">
            <w:r w:rsidRPr="00EF78D3">
              <w:rPr>
                <w:rStyle w:val="Hyperlink"/>
              </w:rPr>
              <w:t>2.12.1 Application’s Output</w:t>
            </w:r>
            <w:r>
              <w:rPr>
                <w:webHidden/>
              </w:rPr>
              <w:tab/>
            </w:r>
            <w:r w:rsidR="005B0C94">
              <w:rPr>
                <w:webHidden/>
              </w:rPr>
              <w:fldChar w:fldCharType="begin"/>
            </w:r>
            <w:r>
              <w:rPr>
                <w:webHidden/>
              </w:rPr>
              <w:instrText xml:space="preserve"> PAGEREF _Toc531288863 \h </w:instrText>
            </w:r>
            <w:r w:rsidR="005B0C94">
              <w:rPr>
                <w:webHidden/>
              </w:rPr>
            </w:r>
            <w:r w:rsidR="005B0C94">
              <w:rPr>
                <w:webHidden/>
              </w:rPr>
              <w:fldChar w:fldCharType="separate"/>
            </w:r>
            <w:r w:rsidR="009C3713">
              <w:rPr>
                <w:webHidden/>
              </w:rPr>
              <w:t>16</w:t>
            </w:r>
            <w:r w:rsidR="005B0C94">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64" w:history="1">
            <w:r w:rsidRPr="00EF78D3">
              <w:rPr>
                <w:rStyle w:val="Hyperlink"/>
              </w:rPr>
              <w:t>2.12.1.1 Backend</w:t>
            </w:r>
            <w:r>
              <w:rPr>
                <w:webHidden/>
              </w:rPr>
              <w:tab/>
            </w:r>
            <w:r w:rsidR="005B0C94">
              <w:rPr>
                <w:webHidden/>
              </w:rPr>
              <w:fldChar w:fldCharType="begin"/>
            </w:r>
            <w:r>
              <w:rPr>
                <w:webHidden/>
              </w:rPr>
              <w:instrText xml:space="preserve"> PAGEREF _Toc531288864 \h </w:instrText>
            </w:r>
            <w:r w:rsidR="005B0C94">
              <w:rPr>
                <w:webHidden/>
              </w:rPr>
            </w:r>
            <w:r w:rsidR="005B0C94">
              <w:rPr>
                <w:webHidden/>
              </w:rPr>
              <w:fldChar w:fldCharType="separate"/>
            </w:r>
            <w:r w:rsidR="009C3713">
              <w:rPr>
                <w:webHidden/>
              </w:rPr>
              <w:t>16</w:t>
            </w:r>
            <w:r w:rsidR="005B0C94">
              <w:rPr>
                <w:webHidden/>
              </w:rPr>
              <w:fldChar w:fldCharType="end"/>
            </w:r>
          </w:hyperlink>
        </w:p>
        <w:p w:rsidR="009601AC" w:rsidRDefault="009601AC">
          <w:pPr>
            <w:pStyle w:val="TOC2"/>
            <w:rPr>
              <w:rFonts w:asciiTheme="minorHAnsi" w:eastAsiaTheme="minorEastAsia" w:hAnsiTheme="minorHAnsi" w:cstheme="minorBidi"/>
              <w:b w:val="0"/>
              <w:bCs w:val="0"/>
              <w:szCs w:val="20"/>
              <w:lang w:bidi="ne-NP"/>
            </w:rPr>
          </w:pPr>
          <w:r>
            <w:rPr>
              <w:rStyle w:val="Hyperlink"/>
              <w:u w:val="none"/>
            </w:rPr>
            <w:t xml:space="preserve">          </w:t>
          </w:r>
          <w:hyperlink w:anchor="_Toc531288865" w:history="1">
            <w:r w:rsidRPr="00EF78D3">
              <w:rPr>
                <w:rStyle w:val="Hyperlink"/>
              </w:rPr>
              <w:t>2.12.1.2 Frontend</w:t>
            </w:r>
            <w:r>
              <w:rPr>
                <w:webHidden/>
              </w:rPr>
              <w:tab/>
            </w:r>
            <w:r w:rsidR="005B0C94">
              <w:rPr>
                <w:webHidden/>
              </w:rPr>
              <w:fldChar w:fldCharType="begin"/>
            </w:r>
            <w:r>
              <w:rPr>
                <w:webHidden/>
              </w:rPr>
              <w:instrText xml:space="preserve"> PAGEREF _Toc531288865 \h </w:instrText>
            </w:r>
            <w:r w:rsidR="005B0C94">
              <w:rPr>
                <w:webHidden/>
              </w:rPr>
            </w:r>
            <w:r w:rsidR="005B0C94">
              <w:rPr>
                <w:webHidden/>
              </w:rPr>
              <w:fldChar w:fldCharType="separate"/>
            </w:r>
            <w:r w:rsidR="009C3713">
              <w:rPr>
                <w:webHidden/>
              </w:rPr>
              <w:t>19</w:t>
            </w:r>
            <w:r w:rsidR="005B0C94">
              <w:rPr>
                <w:webHidden/>
              </w:rPr>
              <w:fldChar w:fldCharType="end"/>
            </w:r>
          </w:hyperlink>
        </w:p>
        <w:p w:rsidR="009601AC" w:rsidRDefault="005B0C94">
          <w:pPr>
            <w:pStyle w:val="TOC1"/>
            <w:rPr>
              <w:rFonts w:asciiTheme="minorHAnsi" w:eastAsiaTheme="minorEastAsia" w:hAnsiTheme="minorHAnsi" w:cstheme="minorBidi"/>
              <w:b w:val="0"/>
              <w:bCs w:val="0"/>
              <w:caps w:val="0"/>
              <w:sz w:val="22"/>
              <w:szCs w:val="20"/>
              <w:lang w:bidi="ne-NP"/>
            </w:rPr>
          </w:pPr>
          <w:hyperlink w:anchor="_Toc531288866" w:history="1">
            <w:r w:rsidR="009601AC" w:rsidRPr="00EF78D3">
              <w:rPr>
                <w:rStyle w:val="Hyperlink"/>
              </w:rPr>
              <w:t>Chapter III: CONCLUSION &amp; DISCUSSION</w:t>
            </w:r>
            <w:r w:rsidR="009601AC">
              <w:rPr>
                <w:webHidden/>
              </w:rPr>
              <w:tab/>
            </w:r>
            <w:r>
              <w:rPr>
                <w:webHidden/>
              </w:rPr>
              <w:fldChar w:fldCharType="begin"/>
            </w:r>
            <w:r w:rsidR="009601AC">
              <w:rPr>
                <w:webHidden/>
              </w:rPr>
              <w:instrText xml:space="preserve"> PAGEREF _Toc531288866 \h </w:instrText>
            </w:r>
            <w:r>
              <w:rPr>
                <w:webHidden/>
              </w:rPr>
            </w:r>
            <w:r>
              <w:rPr>
                <w:webHidden/>
              </w:rPr>
              <w:fldChar w:fldCharType="separate"/>
            </w:r>
            <w:r w:rsidR="009C3713">
              <w:rPr>
                <w:webHidden/>
              </w:rPr>
              <w:t>22</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67" w:history="1">
            <w:r w:rsidR="009601AC" w:rsidRPr="00EF78D3">
              <w:rPr>
                <w:rStyle w:val="Hyperlink"/>
              </w:rPr>
              <w:t>3.1 Conclusion</w:t>
            </w:r>
            <w:r w:rsidR="009601AC">
              <w:rPr>
                <w:webHidden/>
              </w:rPr>
              <w:tab/>
            </w:r>
            <w:r>
              <w:rPr>
                <w:webHidden/>
              </w:rPr>
              <w:fldChar w:fldCharType="begin"/>
            </w:r>
            <w:r w:rsidR="009601AC">
              <w:rPr>
                <w:webHidden/>
              </w:rPr>
              <w:instrText xml:space="preserve"> PAGEREF _Toc531288867 \h </w:instrText>
            </w:r>
            <w:r>
              <w:rPr>
                <w:webHidden/>
              </w:rPr>
            </w:r>
            <w:r>
              <w:rPr>
                <w:webHidden/>
              </w:rPr>
              <w:fldChar w:fldCharType="separate"/>
            </w:r>
            <w:r w:rsidR="009C3713">
              <w:rPr>
                <w:webHidden/>
              </w:rPr>
              <w:t>22</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68" w:history="1">
            <w:r w:rsidR="009601AC" w:rsidRPr="00EF78D3">
              <w:rPr>
                <w:rStyle w:val="Hyperlink"/>
              </w:rPr>
              <w:t>3.2 Future Enhancement</w:t>
            </w:r>
            <w:r w:rsidR="009601AC">
              <w:rPr>
                <w:webHidden/>
              </w:rPr>
              <w:tab/>
            </w:r>
            <w:r>
              <w:rPr>
                <w:webHidden/>
              </w:rPr>
              <w:fldChar w:fldCharType="begin"/>
            </w:r>
            <w:r w:rsidR="009601AC">
              <w:rPr>
                <w:webHidden/>
              </w:rPr>
              <w:instrText xml:space="preserve"> PAGEREF _Toc531288868 \h </w:instrText>
            </w:r>
            <w:r>
              <w:rPr>
                <w:webHidden/>
              </w:rPr>
            </w:r>
            <w:r>
              <w:rPr>
                <w:webHidden/>
              </w:rPr>
              <w:fldChar w:fldCharType="separate"/>
            </w:r>
            <w:r w:rsidR="009C3713">
              <w:rPr>
                <w:webHidden/>
              </w:rPr>
              <w:t>22</w:t>
            </w:r>
            <w:r>
              <w:rPr>
                <w:webHidden/>
              </w:rPr>
              <w:fldChar w:fldCharType="end"/>
            </w:r>
          </w:hyperlink>
        </w:p>
        <w:p w:rsidR="009601AC" w:rsidRDefault="005B0C94">
          <w:pPr>
            <w:pStyle w:val="TOC2"/>
            <w:rPr>
              <w:rFonts w:asciiTheme="minorHAnsi" w:eastAsiaTheme="minorEastAsia" w:hAnsiTheme="minorHAnsi" w:cstheme="minorBidi"/>
              <w:b w:val="0"/>
              <w:bCs w:val="0"/>
              <w:szCs w:val="20"/>
              <w:lang w:bidi="ne-NP"/>
            </w:rPr>
          </w:pPr>
          <w:hyperlink w:anchor="_Toc531288869" w:history="1">
            <w:r w:rsidR="009601AC" w:rsidRPr="00EF78D3">
              <w:rPr>
                <w:rStyle w:val="Hyperlink"/>
              </w:rPr>
              <w:t>REFERENCE</w:t>
            </w:r>
            <w:r w:rsidR="009601AC">
              <w:rPr>
                <w:webHidden/>
              </w:rPr>
              <w:tab/>
            </w:r>
            <w:r>
              <w:rPr>
                <w:webHidden/>
              </w:rPr>
              <w:fldChar w:fldCharType="begin"/>
            </w:r>
            <w:r w:rsidR="009601AC">
              <w:rPr>
                <w:webHidden/>
              </w:rPr>
              <w:instrText xml:space="preserve"> PAGEREF _Toc531288869 \h </w:instrText>
            </w:r>
            <w:r>
              <w:rPr>
                <w:webHidden/>
              </w:rPr>
            </w:r>
            <w:r>
              <w:rPr>
                <w:webHidden/>
              </w:rPr>
              <w:fldChar w:fldCharType="separate"/>
            </w:r>
            <w:r w:rsidR="009C3713">
              <w:rPr>
                <w:webHidden/>
              </w:rPr>
              <w:t>23</w:t>
            </w:r>
            <w:r>
              <w:rPr>
                <w:webHidden/>
              </w:rPr>
              <w:fldChar w:fldCharType="end"/>
            </w:r>
          </w:hyperlink>
        </w:p>
        <w:p w:rsidR="0057332E" w:rsidRPr="00433DC5" w:rsidRDefault="005B0C94">
          <w:pPr>
            <w:rPr>
              <w:rFonts w:ascii="Times New Roman" w:hAnsi="Times New Roman" w:cs="Times New Roman"/>
            </w:rPr>
          </w:pPr>
          <w:r w:rsidRPr="009601AC">
            <w:rPr>
              <w:rFonts w:ascii="Times New Roman" w:hAnsi="Times New Roman" w:cs="Times New Roman"/>
            </w:rPr>
            <w:fldChar w:fldCharType="end"/>
          </w:r>
        </w:p>
      </w:sdtContent>
    </w:sdt>
    <w:p w:rsidR="001B2169" w:rsidRPr="00433DC5" w:rsidRDefault="001B2169" w:rsidP="00A5090D">
      <w:pPr>
        <w:pStyle w:val="Heading1"/>
        <w:jc w:val="center"/>
        <w:rPr>
          <w:rFonts w:ascii="Times New Roman" w:hAnsi="Times New Roman" w:cs="Times New Roman"/>
          <w:sz w:val="24"/>
          <w:szCs w:val="24"/>
        </w:rPr>
      </w:pPr>
      <w:r w:rsidRPr="00433DC5">
        <w:rPr>
          <w:rFonts w:ascii="Times New Roman" w:hAnsi="Times New Roman" w:cs="Times New Roman"/>
          <w:sz w:val="24"/>
          <w:szCs w:val="24"/>
        </w:rPr>
        <w:br/>
      </w: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1B2169" w:rsidRPr="00433DC5" w:rsidRDefault="001B2169" w:rsidP="001B2169">
      <w:pPr>
        <w:rPr>
          <w:rFonts w:ascii="Times New Roman" w:hAnsi="Times New Roman" w:cs="Times New Roman"/>
        </w:rPr>
      </w:pPr>
    </w:p>
    <w:p w:rsidR="00866EEE" w:rsidRPr="00433DC5" w:rsidRDefault="00866EEE" w:rsidP="00A5090D">
      <w:pPr>
        <w:pStyle w:val="Heading1"/>
        <w:jc w:val="center"/>
        <w:rPr>
          <w:rFonts w:ascii="Times New Roman" w:hAnsi="Times New Roman" w:cs="Times New Roman"/>
          <w:sz w:val="24"/>
          <w:szCs w:val="24"/>
        </w:rPr>
      </w:pPr>
      <w:bookmarkStart w:id="9" w:name="_Toc531288825"/>
      <w:r w:rsidRPr="00433DC5">
        <w:rPr>
          <w:rFonts w:ascii="Times New Roman" w:hAnsi="Times New Roman" w:cs="Times New Roman"/>
          <w:sz w:val="24"/>
          <w:szCs w:val="24"/>
        </w:rPr>
        <w:t>LIST OF FIGURES</w:t>
      </w:r>
      <w:bookmarkEnd w:id="9"/>
    </w:p>
    <w:p w:rsidR="00E95306" w:rsidRPr="00433DC5" w:rsidRDefault="00E95306" w:rsidP="00E95306">
      <w:pPr>
        <w:rPr>
          <w:rFonts w:ascii="Times New Roman" w:hAnsi="Times New Roman" w:cs="Times New Roman"/>
        </w:rPr>
      </w:pPr>
    </w:p>
    <w:p w:rsidR="006B10A3" w:rsidRPr="00433DC5" w:rsidRDefault="005B0C94" w:rsidP="007F74D9">
      <w:pPr>
        <w:pStyle w:val="TOC2"/>
        <w:jc w:val="both"/>
        <w:rPr>
          <w:rFonts w:eastAsiaTheme="minorEastAsia"/>
          <w:b w:val="0"/>
          <w:bCs w:val="0"/>
          <w:color w:val="000000" w:themeColor="text1"/>
          <w:szCs w:val="20"/>
          <w:lang w:bidi="ne-NP"/>
        </w:rPr>
      </w:pPr>
      <w:hyperlink w:anchor="_Toc531285873" w:history="1">
        <w:r w:rsidR="007F74D9" w:rsidRPr="00433DC5">
          <w:rPr>
            <w:rStyle w:val="Hyperlink"/>
            <w:color w:val="000000" w:themeColor="text1"/>
            <w:u w:val="none"/>
          </w:rPr>
          <w:t>Figure 1 Use case Diagram</w:t>
        </w:r>
        <w:r w:rsidR="006B10A3" w:rsidRPr="00433DC5">
          <w:rPr>
            <w:webHidden/>
            <w:color w:val="000000" w:themeColor="text1"/>
          </w:rPr>
          <w:tab/>
        </w:r>
        <w:r w:rsidR="00214C12">
          <w:rPr>
            <w:webHidden/>
            <w:color w:val="000000" w:themeColor="text1"/>
          </w:rPr>
          <w:t>8</w:t>
        </w:r>
      </w:hyperlink>
    </w:p>
    <w:p w:rsidR="007F74D9" w:rsidRPr="00433DC5" w:rsidRDefault="005B0C94" w:rsidP="007F74D9">
      <w:pPr>
        <w:pStyle w:val="TOC2"/>
        <w:jc w:val="both"/>
        <w:rPr>
          <w:rFonts w:eastAsiaTheme="minorEastAsia"/>
          <w:b w:val="0"/>
          <w:bCs w:val="0"/>
          <w:color w:val="000000" w:themeColor="text1"/>
          <w:szCs w:val="20"/>
          <w:lang w:bidi="ne-NP"/>
        </w:rPr>
      </w:pPr>
      <w:hyperlink w:anchor="_Toc531285874" w:history="1">
        <w:r w:rsidR="007F74D9" w:rsidRPr="00433DC5">
          <w:rPr>
            <w:rStyle w:val="Hyperlink"/>
            <w:color w:val="000000" w:themeColor="text1"/>
            <w:u w:val="none"/>
          </w:rPr>
          <w:t xml:space="preserve">Figure 2 </w:t>
        </w:r>
        <w:r w:rsidR="006B10A3" w:rsidRPr="00433DC5">
          <w:rPr>
            <w:rStyle w:val="Hyperlink"/>
            <w:color w:val="000000" w:themeColor="text1"/>
            <w:u w:val="none"/>
          </w:rPr>
          <w:t>Sequence Diagram</w:t>
        </w:r>
        <w:r w:rsidR="006B10A3" w:rsidRPr="00433DC5">
          <w:rPr>
            <w:webHidden/>
            <w:color w:val="000000" w:themeColor="text1"/>
          </w:rPr>
          <w:tab/>
        </w:r>
        <w:r w:rsidR="00214C12">
          <w:rPr>
            <w:webHidden/>
            <w:color w:val="000000" w:themeColor="text1"/>
          </w:rPr>
          <w:t>9</w:t>
        </w:r>
      </w:hyperlink>
    </w:p>
    <w:p w:rsidR="006B10A3" w:rsidRPr="00433DC5" w:rsidRDefault="005B0C94" w:rsidP="007F74D9">
      <w:pPr>
        <w:pStyle w:val="TOC2"/>
        <w:jc w:val="both"/>
        <w:rPr>
          <w:rFonts w:eastAsiaTheme="minorEastAsia"/>
          <w:b w:val="0"/>
          <w:bCs w:val="0"/>
          <w:color w:val="000000" w:themeColor="text1"/>
          <w:szCs w:val="20"/>
          <w:lang w:bidi="ne-NP"/>
        </w:rPr>
      </w:pPr>
      <w:hyperlink w:anchor="_Toc531285875" w:history="1">
        <w:r w:rsidR="007F74D9" w:rsidRPr="00433DC5">
          <w:rPr>
            <w:rStyle w:val="Hyperlink"/>
            <w:color w:val="000000" w:themeColor="text1"/>
            <w:u w:val="none"/>
          </w:rPr>
          <w:t xml:space="preserve">Figure 3 </w:t>
        </w:r>
        <w:r w:rsidR="00FE3C83" w:rsidRPr="00433DC5">
          <w:rPr>
            <w:rStyle w:val="Hyperlink"/>
            <w:color w:val="000000" w:themeColor="text1"/>
            <w:u w:val="none"/>
          </w:rPr>
          <w:t xml:space="preserve"> Data Flow Diagram</w:t>
        </w:r>
        <w:r w:rsidR="006B10A3" w:rsidRPr="00433DC5">
          <w:rPr>
            <w:webHidden/>
            <w:color w:val="000000" w:themeColor="text1"/>
          </w:rPr>
          <w:tab/>
        </w:r>
      </w:hyperlink>
      <w:r w:rsidR="00214C12">
        <w:t>10</w:t>
      </w:r>
    </w:p>
    <w:p w:rsidR="006B10A3" w:rsidRPr="00433DC5" w:rsidRDefault="005B0C94" w:rsidP="007F74D9">
      <w:pPr>
        <w:pStyle w:val="TOC2"/>
        <w:jc w:val="both"/>
        <w:rPr>
          <w:rFonts w:eastAsiaTheme="minorEastAsia"/>
          <w:b w:val="0"/>
          <w:bCs w:val="0"/>
          <w:color w:val="000000" w:themeColor="text1"/>
          <w:szCs w:val="20"/>
          <w:lang w:bidi="ne-NP"/>
        </w:rPr>
      </w:pPr>
      <w:hyperlink w:anchor="_Toc531285876" w:history="1">
        <w:r w:rsidR="007F74D9" w:rsidRPr="00433DC5">
          <w:rPr>
            <w:rStyle w:val="Hyperlink"/>
            <w:color w:val="000000" w:themeColor="text1"/>
            <w:u w:val="none"/>
          </w:rPr>
          <w:t xml:space="preserve">Figure 4 </w:t>
        </w:r>
        <w:r w:rsidR="006B10A3" w:rsidRPr="00433DC5">
          <w:rPr>
            <w:rStyle w:val="Hyperlink"/>
            <w:color w:val="000000" w:themeColor="text1"/>
            <w:u w:val="none"/>
          </w:rPr>
          <w:t xml:space="preserve"> </w:t>
        </w:r>
        <w:r w:rsidR="00FE3C83" w:rsidRPr="00433DC5">
          <w:rPr>
            <w:rStyle w:val="Hyperlink"/>
            <w:color w:val="000000" w:themeColor="text1"/>
            <w:u w:val="none"/>
          </w:rPr>
          <w:t>Activity Diagram</w:t>
        </w:r>
        <w:r w:rsidR="006B10A3" w:rsidRPr="00433DC5">
          <w:rPr>
            <w:webHidden/>
            <w:color w:val="000000" w:themeColor="text1"/>
          </w:rPr>
          <w:tab/>
        </w:r>
        <w:r w:rsidR="00214C12">
          <w:rPr>
            <w:webHidden/>
            <w:color w:val="000000" w:themeColor="text1"/>
          </w:rPr>
          <w:t>11</w:t>
        </w:r>
      </w:hyperlink>
    </w:p>
    <w:p w:rsidR="006B10A3" w:rsidRPr="00433DC5" w:rsidRDefault="005B0C94" w:rsidP="007F74D9">
      <w:pPr>
        <w:pStyle w:val="TOC2"/>
        <w:jc w:val="both"/>
        <w:rPr>
          <w:rFonts w:eastAsiaTheme="minorEastAsia"/>
          <w:b w:val="0"/>
          <w:bCs w:val="0"/>
          <w:color w:val="000000" w:themeColor="text1"/>
          <w:szCs w:val="20"/>
          <w:lang w:bidi="ne-NP"/>
        </w:rPr>
      </w:pPr>
      <w:hyperlink w:anchor="_Toc531285877" w:history="1">
        <w:r w:rsidR="007F74D9" w:rsidRPr="00433DC5">
          <w:rPr>
            <w:rStyle w:val="Hyperlink"/>
            <w:color w:val="000000" w:themeColor="text1"/>
            <w:u w:val="none"/>
          </w:rPr>
          <w:t xml:space="preserve">Figure 5 </w:t>
        </w:r>
        <w:r w:rsidR="00FE3C83" w:rsidRPr="00433DC5">
          <w:rPr>
            <w:rStyle w:val="Hyperlink"/>
            <w:color w:val="000000" w:themeColor="text1"/>
            <w:u w:val="none"/>
          </w:rPr>
          <w:t xml:space="preserve"> ER Diagarm</w:t>
        </w:r>
        <w:r w:rsidR="006B10A3" w:rsidRPr="00433DC5">
          <w:rPr>
            <w:webHidden/>
            <w:color w:val="000000" w:themeColor="text1"/>
          </w:rPr>
          <w:tab/>
        </w:r>
        <w:r w:rsidR="00214C12">
          <w:rPr>
            <w:webHidden/>
            <w:color w:val="000000" w:themeColor="text1"/>
          </w:rPr>
          <w:t>12</w:t>
        </w:r>
      </w:hyperlink>
    </w:p>
    <w:p w:rsidR="006B10A3" w:rsidRPr="00433DC5" w:rsidRDefault="005B0C94" w:rsidP="007F74D9">
      <w:pPr>
        <w:pStyle w:val="TOC2"/>
        <w:jc w:val="both"/>
        <w:rPr>
          <w:rFonts w:eastAsiaTheme="minorEastAsia"/>
          <w:b w:val="0"/>
          <w:bCs w:val="0"/>
          <w:color w:val="000000" w:themeColor="text1"/>
          <w:szCs w:val="20"/>
          <w:lang w:bidi="ne-NP"/>
        </w:rPr>
      </w:pPr>
      <w:hyperlink w:anchor="_Toc531285879" w:history="1">
        <w:r w:rsidR="007F74D9" w:rsidRPr="00433DC5">
          <w:rPr>
            <w:rStyle w:val="Hyperlink"/>
            <w:color w:val="000000" w:themeColor="text1"/>
            <w:u w:val="none"/>
          </w:rPr>
          <w:t xml:space="preserve">Figure 6 </w:t>
        </w:r>
        <w:r w:rsidR="00FE3C83" w:rsidRPr="00433DC5">
          <w:rPr>
            <w:rStyle w:val="Hyperlink"/>
            <w:color w:val="000000" w:themeColor="text1"/>
            <w:u w:val="none"/>
          </w:rPr>
          <w:t>Gantt Chart</w:t>
        </w:r>
        <w:r w:rsidR="006B10A3" w:rsidRPr="00433DC5">
          <w:rPr>
            <w:webHidden/>
            <w:color w:val="000000" w:themeColor="text1"/>
          </w:rPr>
          <w:tab/>
        </w:r>
        <w:r w:rsidR="00214C12">
          <w:rPr>
            <w:webHidden/>
            <w:color w:val="000000" w:themeColor="text1"/>
          </w:rPr>
          <w:t>13</w:t>
        </w:r>
      </w:hyperlink>
    </w:p>
    <w:p w:rsidR="008646D9" w:rsidRPr="00433DC5" w:rsidRDefault="005B0C94" w:rsidP="008646D9">
      <w:pPr>
        <w:pStyle w:val="TOC2"/>
        <w:jc w:val="both"/>
        <w:rPr>
          <w:rFonts w:eastAsiaTheme="minorEastAsia"/>
          <w:b w:val="0"/>
          <w:bCs w:val="0"/>
          <w:color w:val="000000" w:themeColor="text1"/>
          <w:szCs w:val="20"/>
          <w:lang w:bidi="ne-NP"/>
        </w:rPr>
      </w:pPr>
      <w:hyperlink w:anchor="_Toc531285879" w:history="1">
        <w:r w:rsidR="008646D9" w:rsidRPr="00433DC5">
          <w:rPr>
            <w:rStyle w:val="Hyperlink"/>
            <w:color w:val="000000" w:themeColor="text1"/>
            <w:u w:val="none"/>
          </w:rPr>
          <w:t xml:space="preserve">Figure 7 </w:t>
        </w:r>
        <w:r w:rsidR="00B25F2F" w:rsidRPr="00433DC5">
          <w:rPr>
            <w:rStyle w:val="Hyperlink"/>
            <w:color w:val="000000" w:themeColor="text1"/>
            <w:u w:val="none"/>
          </w:rPr>
          <w:t>Admin/Member Login</w:t>
        </w:r>
        <w:r w:rsidR="008646D9" w:rsidRPr="00433DC5">
          <w:rPr>
            <w:webHidden/>
            <w:color w:val="000000" w:themeColor="text1"/>
          </w:rPr>
          <w:tab/>
        </w:r>
      </w:hyperlink>
      <w:r w:rsidR="00214C12">
        <w:t>16</w:t>
      </w:r>
    </w:p>
    <w:p w:rsidR="008646D9" w:rsidRPr="00433DC5" w:rsidRDefault="005B0C94" w:rsidP="008646D9">
      <w:pPr>
        <w:pStyle w:val="TOC2"/>
        <w:jc w:val="both"/>
        <w:rPr>
          <w:rFonts w:eastAsiaTheme="minorEastAsia"/>
          <w:b w:val="0"/>
          <w:bCs w:val="0"/>
          <w:color w:val="000000" w:themeColor="text1"/>
          <w:szCs w:val="20"/>
          <w:lang w:bidi="ne-NP"/>
        </w:rPr>
      </w:pPr>
      <w:hyperlink w:anchor="_Toc531285879" w:history="1">
        <w:r w:rsidR="008646D9" w:rsidRPr="00433DC5">
          <w:rPr>
            <w:rStyle w:val="Hyperlink"/>
            <w:color w:val="000000" w:themeColor="text1"/>
            <w:u w:val="none"/>
          </w:rPr>
          <w:t xml:space="preserve">Figure 8 </w:t>
        </w:r>
        <w:r w:rsidR="00B25F2F" w:rsidRPr="00433DC5">
          <w:rPr>
            <w:rStyle w:val="Hyperlink"/>
            <w:color w:val="000000" w:themeColor="text1"/>
            <w:u w:val="none"/>
          </w:rPr>
          <w:t>Admin Login</w:t>
        </w:r>
        <w:r w:rsidR="008646D9" w:rsidRPr="00433DC5">
          <w:rPr>
            <w:webHidden/>
            <w:color w:val="000000" w:themeColor="text1"/>
          </w:rPr>
          <w:tab/>
        </w:r>
        <w:r w:rsidR="00214C12">
          <w:rPr>
            <w:webHidden/>
            <w:color w:val="000000" w:themeColor="text1"/>
          </w:rPr>
          <w:t>16</w:t>
        </w:r>
      </w:hyperlink>
    </w:p>
    <w:p w:rsidR="008646D9" w:rsidRPr="00433DC5" w:rsidRDefault="005B0C94" w:rsidP="008646D9">
      <w:pPr>
        <w:pStyle w:val="TOC2"/>
        <w:jc w:val="both"/>
        <w:rPr>
          <w:rFonts w:eastAsiaTheme="minorEastAsia"/>
          <w:b w:val="0"/>
          <w:bCs w:val="0"/>
          <w:color w:val="000000" w:themeColor="text1"/>
          <w:szCs w:val="20"/>
          <w:lang w:bidi="ne-NP"/>
        </w:rPr>
      </w:pPr>
      <w:hyperlink w:anchor="_Toc531285879" w:history="1">
        <w:r w:rsidR="008646D9" w:rsidRPr="00433DC5">
          <w:rPr>
            <w:rStyle w:val="Hyperlink"/>
            <w:color w:val="000000" w:themeColor="text1"/>
            <w:u w:val="none"/>
          </w:rPr>
          <w:t xml:space="preserve">Figure 9 </w:t>
        </w:r>
        <w:r w:rsidR="00B25F2F" w:rsidRPr="00433DC5">
          <w:rPr>
            <w:rStyle w:val="Hyperlink"/>
            <w:color w:val="000000" w:themeColor="text1"/>
            <w:u w:val="none"/>
          </w:rPr>
          <w:t>Manage Admin</w:t>
        </w:r>
        <w:r w:rsidR="008646D9" w:rsidRPr="00433DC5">
          <w:rPr>
            <w:webHidden/>
            <w:color w:val="000000" w:themeColor="text1"/>
          </w:rPr>
          <w:tab/>
        </w:r>
        <w:r w:rsidR="00214C12">
          <w:rPr>
            <w:webHidden/>
            <w:color w:val="000000" w:themeColor="text1"/>
          </w:rPr>
          <w:t>17</w:t>
        </w:r>
      </w:hyperlink>
    </w:p>
    <w:p w:rsidR="008646D9" w:rsidRPr="00433DC5" w:rsidRDefault="005B0C94" w:rsidP="008646D9">
      <w:pPr>
        <w:pStyle w:val="TOC2"/>
        <w:jc w:val="both"/>
        <w:rPr>
          <w:rFonts w:eastAsiaTheme="minorEastAsia"/>
          <w:b w:val="0"/>
          <w:bCs w:val="0"/>
          <w:color w:val="000000" w:themeColor="text1"/>
          <w:szCs w:val="20"/>
          <w:lang w:bidi="ne-NP"/>
        </w:rPr>
      </w:pPr>
      <w:hyperlink w:anchor="_Toc531285879" w:history="1">
        <w:r w:rsidR="008646D9" w:rsidRPr="00433DC5">
          <w:rPr>
            <w:rStyle w:val="Hyperlink"/>
            <w:color w:val="000000" w:themeColor="text1"/>
            <w:u w:val="none"/>
          </w:rPr>
          <w:t xml:space="preserve">Figure 10 </w:t>
        </w:r>
        <w:r w:rsidR="00B25F2F" w:rsidRPr="00433DC5">
          <w:rPr>
            <w:rStyle w:val="Hyperlink"/>
            <w:color w:val="000000" w:themeColor="text1"/>
            <w:u w:val="none"/>
          </w:rPr>
          <w:t>Manage Position</w:t>
        </w:r>
        <w:r w:rsidR="008646D9" w:rsidRPr="00433DC5">
          <w:rPr>
            <w:webHidden/>
            <w:color w:val="000000" w:themeColor="text1"/>
          </w:rPr>
          <w:tab/>
        </w:r>
        <w:r w:rsidR="00214C12">
          <w:rPr>
            <w:webHidden/>
            <w:color w:val="000000" w:themeColor="text1"/>
          </w:rPr>
          <w:t>17</w:t>
        </w:r>
      </w:hyperlink>
    </w:p>
    <w:p w:rsidR="008646D9" w:rsidRPr="00433DC5" w:rsidRDefault="005B0C94" w:rsidP="008646D9">
      <w:pPr>
        <w:pStyle w:val="TOC2"/>
        <w:jc w:val="both"/>
        <w:rPr>
          <w:rFonts w:eastAsiaTheme="minorEastAsia"/>
          <w:b w:val="0"/>
          <w:bCs w:val="0"/>
          <w:color w:val="000000" w:themeColor="text1"/>
          <w:szCs w:val="20"/>
          <w:lang w:bidi="ne-NP"/>
        </w:rPr>
      </w:pPr>
      <w:hyperlink w:anchor="_Toc531285879" w:history="1">
        <w:r w:rsidR="008646D9" w:rsidRPr="00433DC5">
          <w:rPr>
            <w:rStyle w:val="Hyperlink"/>
            <w:color w:val="000000" w:themeColor="text1"/>
            <w:u w:val="none"/>
          </w:rPr>
          <w:t>Figure 11</w:t>
        </w:r>
        <w:r w:rsidR="00B25F2F" w:rsidRPr="00433DC5">
          <w:rPr>
            <w:rStyle w:val="Hyperlink"/>
            <w:color w:val="000000" w:themeColor="text1"/>
            <w:u w:val="none"/>
          </w:rPr>
          <w:t xml:space="preserve"> Manage </w:t>
        </w:r>
        <w:r w:rsidR="00771925" w:rsidRPr="00433DC5">
          <w:rPr>
            <w:rStyle w:val="Hyperlink"/>
            <w:color w:val="000000" w:themeColor="text1"/>
            <w:u w:val="none"/>
          </w:rPr>
          <w:t>C</w:t>
        </w:r>
        <w:r w:rsidR="00B25F2F" w:rsidRPr="00433DC5">
          <w:rPr>
            <w:rStyle w:val="Hyperlink"/>
            <w:color w:val="000000" w:themeColor="text1"/>
            <w:u w:val="none"/>
          </w:rPr>
          <w:t>andidate</w:t>
        </w:r>
        <w:r w:rsidR="008646D9" w:rsidRPr="00433DC5">
          <w:rPr>
            <w:webHidden/>
            <w:color w:val="000000" w:themeColor="text1"/>
          </w:rPr>
          <w:tab/>
        </w:r>
        <w:r w:rsidR="00214C12">
          <w:rPr>
            <w:webHidden/>
            <w:color w:val="000000" w:themeColor="text1"/>
          </w:rPr>
          <w:t>18</w:t>
        </w:r>
      </w:hyperlink>
    </w:p>
    <w:p w:rsidR="008646D9" w:rsidRPr="00433DC5" w:rsidRDefault="005B0C94" w:rsidP="008646D9">
      <w:pPr>
        <w:pStyle w:val="TOC2"/>
        <w:jc w:val="both"/>
        <w:rPr>
          <w:rFonts w:eastAsiaTheme="minorEastAsia"/>
          <w:b w:val="0"/>
          <w:bCs w:val="0"/>
          <w:color w:val="000000" w:themeColor="text1"/>
          <w:szCs w:val="20"/>
          <w:lang w:bidi="ne-NP"/>
        </w:rPr>
      </w:pPr>
      <w:hyperlink w:anchor="_Toc531285879" w:history="1">
        <w:r w:rsidR="008646D9" w:rsidRPr="00433DC5">
          <w:rPr>
            <w:rStyle w:val="Hyperlink"/>
            <w:color w:val="000000" w:themeColor="text1"/>
            <w:u w:val="none"/>
          </w:rPr>
          <w:t>Figure 1</w:t>
        </w:r>
        <w:r w:rsidR="00B25F2F" w:rsidRPr="00433DC5">
          <w:rPr>
            <w:rStyle w:val="Hyperlink"/>
            <w:color w:val="000000" w:themeColor="text1"/>
            <w:u w:val="none"/>
          </w:rPr>
          <w:t>2 View Results</w:t>
        </w:r>
        <w:r w:rsidR="008646D9" w:rsidRPr="00433DC5">
          <w:rPr>
            <w:webHidden/>
            <w:color w:val="000000" w:themeColor="text1"/>
          </w:rPr>
          <w:tab/>
        </w:r>
        <w:r w:rsidR="00214C12">
          <w:rPr>
            <w:webHidden/>
            <w:color w:val="000000" w:themeColor="text1"/>
          </w:rPr>
          <w:t>18</w:t>
        </w:r>
      </w:hyperlink>
    </w:p>
    <w:p w:rsidR="008646D9" w:rsidRPr="00433DC5" w:rsidRDefault="005B0C94" w:rsidP="008646D9">
      <w:pPr>
        <w:pStyle w:val="TOC2"/>
        <w:jc w:val="both"/>
        <w:rPr>
          <w:rFonts w:eastAsiaTheme="minorEastAsia"/>
          <w:b w:val="0"/>
          <w:bCs w:val="0"/>
          <w:color w:val="000000" w:themeColor="text1"/>
          <w:szCs w:val="20"/>
          <w:lang w:bidi="ne-NP"/>
        </w:rPr>
      </w:pPr>
      <w:r>
        <w:fldChar w:fldCharType="begin"/>
      </w:r>
      <w:r>
        <w:instrText>HYPERLINK \l "_Toc531285879"</w:instrText>
      </w:r>
      <w:r>
        <w:fldChar w:fldCharType="separate"/>
      </w:r>
      <w:r w:rsidR="008646D9" w:rsidRPr="00433DC5">
        <w:rPr>
          <w:rStyle w:val="Hyperlink"/>
          <w:color w:val="000000" w:themeColor="text1"/>
          <w:u w:val="none"/>
        </w:rPr>
        <w:t xml:space="preserve">Figure 13 </w:t>
      </w:r>
      <w:r w:rsidR="00D26116" w:rsidRPr="00433DC5">
        <w:rPr>
          <w:rStyle w:val="Hyperlink"/>
          <w:color w:val="000000" w:themeColor="text1"/>
          <w:u w:val="none"/>
        </w:rPr>
        <w:t>Member Login</w:t>
      </w:r>
      <w:r w:rsidR="008646D9" w:rsidRPr="00433DC5">
        <w:rPr>
          <w:webHidden/>
          <w:color w:val="000000" w:themeColor="text1"/>
        </w:rPr>
        <w:tab/>
      </w:r>
      <w:r w:rsidR="00D0156D">
        <w:rPr>
          <w:webHidden/>
          <w:color w:val="000000" w:themeColor="text1"/>
        </w:rPr>
        <w:t>1</w:t>
      </w:r>
      <w:r w:rsidR="009C3713">
        <w:rPr>
          <w:webHidden/>
          <w:color w:val="000000" w:themeColor="text1"/>
        </w:rPr>
        <w:t>9</w:t>
      </w:r>
      <w:r>
        <w:fldChar w:fldCharType="end"/>
      </w:r>
    </w:p>
    <w:p w:rsidR="008646D9" w:rsidRPr="00433DC5" w:rsidRDefault="005B0C94" w:rsidP="008646D9">
      <w:pPr>
        <w:pStyle w:val="TOC2"/>
        <w:jc w:val="both"/>
        <w:rPr>
          <w:rFonts w:eastAsiaTheme="minorEastAsia"/>
          <w:b w:val="0"/>
          <w:bCs w:val="0"/>
          <w:color w:val="000000" w:themeColor="text1"/>
          <w:szCs w:val="20"/>
          <w:lang w:bidi="ne-NP"/>
        </w:rPr>
      </w:pPr>
      <w:r>
        <w:fldChar w:fldCharType="begin"/>
      </w:r>
      <w:r>
        <w:instrText>HYPERLINK \l "_Toc531285879"</w:instrText>
      </w:r>
      <w:r>
        <w:fldChar w:fldCharType="separate"/>
      </w:r>
      <w:r w:rsidR="008646D9" w:rsidRPr="00433DC5">
        <w:rPr>
          <w:rStyle w:val="Hyperlink"/>
          <w:color w:val="000000" w:themeColor="text1"/>
          <w:u w:val="none"/>
        </w:rPr>
        <w:t xml:space="preserve">Figure 14 </w:t>
      </w:r>
      <w:r w:rsidR="00D26116" w:rsidRPr="00433DC5">
        <w:rPr>
          <w:rStyle w:val="Hyperlink"/>
          <w:color w:val="000000" w:themeColor="text1"/>
          <w:u w:val="none"/>
        </w:rPr>
        <w:t>Add Member</w:t>
      </w:r>
      <w:r w:rsidR="008646D9" w:rsidRPr="00433DC5">
        <w:rPr>
          <w:webHidden/>
          <w:color w:val="000000" w:themeColor="text1"/>
        </w:rPr>
        <w:tab/>
      </w:r>
      <w:r w:rsidR="00214C12">
        <w:rPr>
          <w:webHidden/>
          <w:color w:val="000000" w:themeColor="text1"/>
        </w:rPr>
        <w:t>19</w:t>
      </w:r>
      <w:r>
        <w:fldChar w:fldCharType="end"/>
      </w:r>
    </w:p>
    <w:p w:rsidR="008646D9" w:rsidRPr="00433DC5" w:rsidRDefault="005B0C94" w:rsidP="008646D9">
      <w:pPr>
        <w:pStyle w:val="TOC2"/>
        <w:jc w:val="both"/>
        <w:rPr>
          <w:rFonts w:eastAsiaTheme="minorEastAsia"/>
          <w:b w:val="0"/>
          <w:bCs w:val="0"/>
          <w:color w:val="000000" w:themeColor="text1"/>
          <w:szCs w:val="20"/>
          <w:lang w:bidi="ne-NP"/>
        </w:rPr>
      </w:pPr>
      <w:hyperlink w:anchor="_Toc531285879" w:history="1">
        <w:r w:rsidR="008646D9" w:rsidRPr="00433DC5">
          <w:rPr>
            <w:rStyle w:val="Hyperlink"/>
            <w:color w:val="000000" w:themeColor="text1"/>
            <w:u w:val="none"/>
          </w:rPr>
          <w:t xml:space="preserve">Figure 15 </w:t>
        </w:r>
        <w:r w:rsidR="00D26116" w:rsidRPr="00433DC5">
          <w:rPr>
            <w:rStyle w:val="Hyperlink"/>
            <w:color w:val="000000" w:themeColor="text1"/>
            <w:u w:val="none"/>
          </w:rPr>
          <w:t>View Candidate</w:t>
        </w:r>
        <w:r w:rsidR="008646D9" w:rsidRPr="00433DC5">
          <w:rPr>
            <w:webHidden/>
            <w:color w:val="000000" w:themeColor="text1"/>
          </w:rPr>
          <w:tab/>
          <w:t>20</w:t>
        </w:r>
      </w:hyperlink>
    </w:p>
    <w:p w:rsidR="008646D9" w:rsidRPr="00433DC5" w:rsidRDefault="005B0C94" w:rsidP="008646D9">
      <w:pPr>
        <w:pStyle w:val="TOC2"/>
        <w:jc w:val="both"/>
        <w:rPr>
          <w:rFonts w:eastAsiaTheme="minorEastAsia"/>
          <w:b w:val="0"/>
          <w:bCs w:val="0"/>
          <w:color w:val="000000" w:themeColor="text1"/>
          <w:szCs w:val="20"/>
          <w:lang w:bidi="ne-NP"/>
        </w:rPr>
      </w:pPr>
      <w:hyperlink w:anchor="_Toc531285879" w:history="1">
        <w:r w:rsidR="008646D9" w:rsidRPr="00433DC5">
          <w:rPr>
            <w:rStyle w:val="Hyperlink"/>
            <w:color w:val="000000" w:themeColor="text1"/>
            <w:u w:val="none"/>
          </w:rPr>
          <w:t xml:space="preserve">Figure 16 </w:t>
        </w:r>
        <w:r w:rsidR="00D26116" w:rsidRPr="00433DC5">
          <w:rPr>
            <w:rStyle w:val="Hyperlink"/>
            <w:color w:val="000000" w:themeColor="text1"/>
            <w:u w:val="none"/>
          </w:rPr>
          <w:t>View/ Update Profile</w:t>
        </w:r>
        <w:r w:rsidR="008646D9" w:rsidRPr="00433DC5">
          <w:rPr>
            <w:webHidden/>
            <w:color w:val="000000" w:themeColor="text1"/>
          </w:rPr>
          <w:tab/>
          <w:t>20</w:t>
        </w:r>
      </w:hyperlink>
    </w:p>
    <w:p w:rsidR="008646D9" w:rsidRPr="00433DC5" w:rsidRDefault="005B0C94" w:rsidP="008646D9">
      <w:pPr>
        <w:pStyle w:val="TOC2"/>
        <w:jc w:val="both"/>
        <w:rPr>
          <w:rFonts w:eastAsiaTheme="minorEastAsia"/>
          <w:b w:val="0"/>
          <w:bCs w:val="0"/>
          <w:color w:val="000000" w:themeColor="text1"/>
          <w:szCs w:val="20"/>
          <w:lang w:bidi="ne-NP"/>
        </w:rPr>
      </w:pPr>
      <w:hyperlink w:anchor="_Toc531285879" w:history="1">
        <w:r w:rsidR="008646D9" w:rsidRPr="00433DC5">
          <w:rPr>
            <w:rStyle w:val="Hyperlink"/>
            <w:color w:val="000000" w:themeColor="text1"/>
            <w:u w:val="none"/>
          </w:rPr>
          <w:t xml:space="preserve">Figure 17 </w:t>
        </w:r>
        <w:r w:rsidR="00D26116" w:rsidRPr="00433DC5">
          <w:rPr>
            <w:rStyle w:val="Hyperlink"/>
            <w:color w:val="000000" w:themeColor="text1"/>
            <w:u w:val="none"/>
          </w:rPr>
          <w:t>Member Logout</w:t>
        </w:r>
        <w:r w:rsidR="008646D9" w:rsidRPr="00433DC5">
          <w:rPr>
            <w:webHidden/>
            <w:color w:val="000000" w:themeColor="text1"/>
          </w:rPr>
          <w:tab/>
          <w:t>2</w:t>
        </w:r>
        <w:r w:rsidR="00214C12">
          <w:rPr>
            <w:webHidden/>
            <w:color w:val="000000" w:themeColor="text1"/>
          </w:rPr>
          <w:t>1</w:t>
        </w:r>
      </w:hyperlink>
    </w:p>
    <w:p w:rsidR="00E95306" w:rsidRPr="00433DC5" w:rsidRDefault="00E95306" w:rsidP="00E95306">
      <w:pPr>
        <w:rPr>
          <w:rFonts w:ascii="Times New Roman" w:hAnsi="Times New Roman" w:cs="Times New Roman"/>
        </w:rPr>
      </w:pPr>
    </w:p>
    <w:p w:rsidR="00C459D0" w:rsidRPr="00433DC5" w:rsidRDefault="00C459D0" w:rsidP="00E95306">
      <w:pPr>
        <w:rPr>
          <w:rFonts w:ascii="Times New Roman" w:hAnsi="Times New Roman" w:cs="Times New Roman"/>
        </w:rPr>
      </w:pPr>
    </w:p>
    <w:p w:rsidR="001B2169" w:rsidRPr="00433DC5" w:rsidRDefault="001B2169" w:rsidP="00E95306">
      <w:pPr>
        <w:rPr>
          <w:rFonts w:ascii="Times New Roman" w:hAnsi="Times New Roman" w:cs="Times New Roman"/>
        </w:rPr>
      </w:pPr>
    </w:p>
    <w:p w:rsidR="00E95306" w:rsidRPr="00433DC5" w:rsidRDefault="00E95306" w:rsidP="00E95306">
      <w:pPr>
        <w:rPr>
          <w:rFonts w:ascii="Times New Roman" w:hAnsi="Times New Roman" w:cs="Times New Roman"/>
        </w:rPr>
      </w:pPr>
    </w:p>
    <w:p w:rsidR="00866EEE" w:rsidRPr="00433DC5" w:rsidRDefault="00C41252" w:rsidP="00A5090D">
      <w:pPr>
        <w:pStyle w:val="Heading1"/>
        <w:jc w:val="center"/>
        <w:rPr>
          <w:rFonts w:ascii="Times New Roman" w:hAnsi="Times New Roman" w:cs="Times New Roman"/>
          <w:sz w:val="24"/>
          <w:szCs w:val="24"/>
        </w:rPr>
      </w:pPr>
      <w:bookmarkStart w:id="10" w:name="_Toc531288826"/>
      <w:r w:rsidRPr="00433DC5">
        <w:rPr>
          <w:rFonts w:ascii="Times New Roman" w:hAnsi="Times New Roman" w:cs="Times New Roman"/>
          <w:sz w:val="24"/>
          <w:szCs w:val="24"/>
        </w:rPr>
        <w:lastRenderedPageBreak/>
        <w:t>EXECUTIVE SUMMARY</w:t>
      </w:r>
      <w:bookmarkEnd w:id="10"/>
      <w:r w:rsidRPr="00433DC5">
        <w:rPr>
          <w:rFonts w:ascii="Times New Roman" w:hAnsi="Times New Roman" w:cs="Times New Roman"/>
          <w:sz w:val="24"/>
          <w:szCs w:val="24"/>
        </w:rPr>
        <w:tab/>
      </w:r>
    </w:p>
    <w:p w:rsidR="00C41252" w:rsidRPr="00433DC5" w:rsidRDefault="00C41252" w:rsidP="00A5090D">
      <w:pPr>
        <w:jc w:val="both"/>
        <w:rPr>
          <w:rFonts w:ascii="Times New Roman" w:hAnsi="Times New Roman" w:cs="Times New Roman"/>
        </w:rPr>
      </w:pPr>
      <w:r w:rsidRPr="00433DC5">
        <w:rPr>
          <w:rFonts w:ascii="Times New Roman" w:hAnsi="Times New Roman" w:cs="Times New Roman"/>
        </w:rPr>
        <w:t>Over the last few years, there have been a number of election observers who have suggested introducing electronic voting election processes. A general observation is that as more business is done using electronic mediums, it should not be difficult to carry out voting using electronic equipment rather than turning up at the polling place on voting day to use paper and pen. The Online Voting System (OVS) under implementation mainly addresses the voting phase. Electronic voting using the OVS should be cheaper than the present paper based arrangement. The phenomenal use of the Internet as a vehicle for improving communication, access to information and electronic commerce has led to the claim that the Internet could be used as either a replacement to attendance voting or as an additional voting option. Throughout history, election fraud has occurred in many electoral processes from which experience shows that the manual voting process is a major source of such vices and violence in many Organizations.</w:t>
      </w:r>
    </w:p>
    <w:p w:rsidR="00C41252" w:rsidRPr="00433DC5" w:rsidRDefault="00C41252" w:rsidP="00A5090D">
      <w:pPr>
        <w:jc w:val="both"/>
        <w:rPr>
          <w:rFonts w:ascii="Times New Roman" w:hAnsi="Times New Roman" w:cs="Times New Roman"/>
        </w:rPr>
      </w:pPr>
      <w:r w:rsidRPr="00433DC5">
        <w:rPr>
          <w:rFonts w:ascii="Times New Roman" w:hAnsi="Times New Roman" w:cs="Times New Roman"/>
        </w:rPr>
        <w:t>The mechanism leading to fraud is manifested in registration places by corrupt officials who are in a position to issue voter registration data capture forms to illegitimate individuals, stuff ballot boxes, invalidate registration for opposition voters or even coerce voters. Therefore OVS shall reduce the time spend making long queues at the polling stations during voting. It shall also enable the voters to vote from any branch of the globe since this is an online application available on the internet. Cases of vote miscounts shall also be solved since at the backend of this system resides a well developed database using MYSQL that can provide the correct data once it’s correctly queried. Since the voting process shall be open as early as possible, the voters shall have ample time to decide when and whom to vote for.</w:t>
      </w:r>
    </w:p>
    <w:p w:rsidR="00C41252" w:rsidRPr="00433DC5" w:rsidRDefault="00C41252" w:rsidP="00A5090D">
      <w:pPr>
        <w:jc w:val="both"/>
        <w:rPr>
          <w:rFonts w:ascii="Times New Roman" w:hAnsi="Times New Roman" w:cs="Times New Roman"/>
        </w:rPr>
      </w:pPr>
      <w:r w:rsidRPr="00433DC5">
        <w:rPr>
          <w:rFonts w:ascii="Times New Roman" w:hAnsi="Times New Roman" w:cs="Times New Roman"/>
        </w:rPr>
        <w:t xml:space="preserve">The main aspect behind OVS is that it enabled us to bring out the new ideas that were sustained within us for many for many days. This project offers the voters to cast easily through internet. Vote counting is also made easy by the OVS since it’s just a matter of querying the database. OVS is used by a number of countries today. Developing a good system is critical to the success of the system to prevent system failures and to gain wide acceptance as the best method available. OVS will be an inexpensive and less time consuming method once a system exhibited. OVS serves to be the best </w:t>
      </w:r>
      <w:proofErr w:type="gramStart"/>
      <w:r w:rsidRPr="00433DC5">
        <w:rPr>
          <w:rFonts w:ascii="Times New Roman" w:hAnsi="Times New Roman" w:cs="Times New Roman"/>
        </w:rPr>
        <w:t>In</w:t>
      </w:r>
      <w:proofErr w:type="gramEnd"/>
      <w:r w:rsidRPr="00433DC5">
        <w:rPr>
          <w:rFonts w:ascii="Times New Roman" w:hAnsi="Times New Roman" w:cs="Times New Roman"/>
        </w:rPr>
        <w:t xml:space="preserve"> use especially in the 21st century where human beings are embracing technology and where there is malicious struggle for power by leaders all over the world. This struggle for power has resulted in the use of all approaches by the leaders in power to remain in their positions at whatever costs even if it means applying vote rigging to win elections. With this system in place, a number of such problems shall be forgotten. I therefore hope that every organization should put the OVS technology at practice to phase out some of the problems they go through during manual voting.</w:t>
      </w:r>
    </w:p>
    <w:p w:rsidR="00DE436F" w:rsidRPr="00433DC5" w:rsidRDefault="00DE436F" w:rsidP="00A5090D">
      <w:pPr>
        <w:rPr>
          <w:rFonts w:ascii="Times New Roman" w:hAnsi="Times New Roman" w:cs="Times New Roman"/>
        </w:rPr>
        <w:sectPr w:rsidR="00DE436F" w:rsidRPr="00433DC5" w:rsidSect="00866EEE">
          <w:footerReference w:type="default" r:id="rId8"/>
          <w:pgSz w:w="12240" w:h="15840"/>
          <w:pgMar w:top="1985" w:right="1134" w:bottom="1134" w:left="1985" w:header="720" w:footer="720" w:gutter="0"/>
          <w:pgNumType w:fmt="lowerRoman"/>
          <w:cols w:space="720"/>
          <w:docGrid w:linePitch="360"/>
        </w:sectPr>
      </w:pPr>
    </w:p>
    <w:p w:rsidR="00FA16E9" w:rsidRPr="00433DC5" w:rsidRDefault="00FA16E9" w:rsidP="00A77D07">
      <w:pPr>
        <w:pStyle w:val="Heading1"/>
        <w:jc w:val="center"/>
        <w:rPr>
          <w:rFonts w:ascii="Times New Roman" w:hAnsi="Times New Roman" w:cs="Times New Roman"/>
          <w:sz w:val="24"/>
          <w:szCs w:val="24"/>
        </w:rPr>
      </w:pPr>
      <w:bookmarkStart w:id="11" w:name="_Toc530945497"/>
      <w:bookmarkStart w:id="12" w:name="_Toc531288827"/>
      <w:r w:rsidRPr="00433DC5">
        <w:rPr>
          <w:rFonts w:ascii="Times New Roman" w:hAnsi="Times New Roman" w:cs="Times New Roman"/>
          <w:sz w:val="24"/>
          <w:szCs w:val="24"/>
        </w:rPr>
        <w:lastRenderedPageBreak/>
        <w:t>CHAPTER I: INTRODUCTION</w:t>
      </w:r>
      <w:bookmarkEnd w:id="1"/>
      <w:bookmarkEnd w:id="2"/>
      <w:bookmarkEnd w:id="11"/>
      <w:bookmarkEnd w:id="12"/>
    </w:p>
    <w:p w:rsidR="00FA16E9" w:rsidRPr="00433DC5" w:rsidRDefault="00FA16E9" w:rsidP="00A5090D">
      <w:pPr>
        <w:pStyle w:val="Heading2"/>
        <w:jc w:val="both"/>
        <w:rPr>
          <w:rFonts w:ascii="Times New Roman" w:eastAsia="Times New Roman" w:hAnsi="Times New Roman" w:cs="Times New Roman"/>
          <w:color w:val="4F81BD"/>
          <w:sz w:val="22"/>
          <w:szCs w:val="22"/>
        </w:rPr>
      </w:pPr>
      <w:bookmarkStart w:id="13" w:name="_Toc530675144"/>
      <w:bookmarkStart w:id="14" w:name="_Toc530834215"/>
      <w:bookmarkStart w:id="15" w:name="_Toc530945498"/>
      <w:bookmarkStart w:id="16" w:name="_Toc531288828"/>
      <w:r w:rsidRPr="00433DC5">
        <w:rPr>
          <w:rFonts w:ascii="Times New Roman" w:hAnsi="Times New Roman" w:cs="Times New Roman"/>
          <w:sz w:val="22"/>
          <w:szCs w:val="22"/>
        </w:rPr>
        <w:t>1.1 B</w:t>
      </w:r>
      <w:bookmarkEnd w:id="13"/>
      <w:bookmarkEnd w:id="14"/>
      <w:bookmarkEnd w:id="15"/>
      <w:r w:rsidR="003360C3" w:rsidRPr="00433DC5">
        <w:rPr>
          <w:rFonts w:ascii="Times New Roman" w:hAnsi="Times New Roman" w:cs="Times New Roman"/>
          <w:sz w:val="22"/>
          <w:szCs w:val="22"/>
        </w:rPr>
        <w:t>ackground</w:t>
      </w:r>
      <w:bookmarkEnd w:id="16"/>
    </w:p>
    <w:p w:rsidR="00FA16E9" w:rsidRPr="00433DC5" w:rsidRDefault="00FA16E9" w:rsidP="00A5090D">
      <w:pPr>
        <w:autoSpaceDE w:val="0"/>
        <w:spacing w:before="240"/>
        <w:jc w:val="both"/>
        <w:rPr>
          <w:rFonts w:ascii="Times New Roman" w:eastAsia="Calibri" w:hAnsi="Times New Roman" w:cs="Times New Roman"/>
        </w:rPr>
      </w:pPr>
      <w:r w:rsidRPr="00433DC5">
        <w:rPr>
          <w:rFonts w:ascii="Times New Roman" w:eastAsia="Calibri" w:hAnsi="Times New Roman" w:cs="Times New Roman"/>
        </w:rPr>
        <w:t>The Online voting system (OVS) also known as e-voting is a term encompassing several different types of voting embracing both electronic means of counting votes. Electronic voting technology can include punched cards, optical scan voting systems and specialized voting kiosks (including self contained direct-recording electronic voting systems or DRE). It can also involve transmission of ballots and votes via telephones, private computer networks, or the internet.</w:t>
      </w:r>
    </w:p>
    <w:p w:rsidR="00FA16E9" w:rsidRPr="00433DC5" w:rsidRDefault="00FA16E9" w:rsidP="00A5090D">
      <w:pPr>
        <w:autoSpaceDE w:val="0"/>
        <w:spacing w:before="240"/>
        <w:jc w:val="both"/>
        <w:rPr>
          <w:rFonts w:ascii="Times New Roman" w:eastAsia="Calibri" w:hAnsi="Times New Roman" w:cs="Times New Roman"/>
        </w:rPr>
      </w:pPr>
      <w:r w:rsidRPr="00433DC5">
        <w:rPr>
          <w:rFonts w:ascii="Times New Roman" w:eastAsia="Calibri" w:hAnsi="Times New Roman" w:cs="Times New Roman"/>
        </w:rPr>
        <w:t xml:space="preserve">Online voting is an electronic way of choosing leaders via a web driven application. The advantage of online voting over the common “queue method” is that the voters have the choice of voting at their own free time and there is reduced congestion. It also minimizes on errors of vote counting. The individual votes are submitted in a database which can be queried to find out who of the aspirants for a given post has the highest number of votes. </w:t>
      </w:r>
    </w:p>
    <w:p w:rsidR="00FA16E9" w:rsidRPr="00433DC5" w:rsidRDefault="00FA16E9" w:rsidP="00A5090D">
      <w:pPr>
        <w:autoSpaceDE w:val="0"/>
        <w:spacing w:before="240"/>
        <w:jc w:val="both"/>
        <w:rPr>
          <w:rFonts w:ascii="Times New Roman" w:eastAsia="Calibri" w:hAnsi="Times New Roman" w:cs="Times New Roman"/>
        </w:rPr>
      </w:pPr>
      <w:r w:rsidRPr="00433DC5">
        <w:rPr>
          <w:rFonts w:ascii="Times New Roman" w:eastAsia="Calibri" w:hAnsi="Times New Roman" w:cs="Times New Roman"/>
        </w:rPr>
        <w:t>This system is geared towards increasing the voting percentage in Nepal since it has been noted that with the old voting method {the Queue System}, the voter turnout has been a wanting case. With system in place also, if high security is applied, cases of false votes shall be reduced.</w:t>
      </w:r>
    </w:p>
    <w:p w:rsidR="00FA16E9" w:rsidRPr="00433DC5" w:rsidRDefault="00FA16E9" w:rsidP="00A5090D">
      <w:pPr>
        <w:autoSpaceDE w:val="0"/>
        <w:spacing w:before="240"/>
        <w:jc w:val="both"/>
        <w:rPr>
          <w:rFonts w:ascii="Times New Roman" w:eastAsia="Calibri" w:hAnsi="Times New Roman" w:cs="Times New Roman"/>
        </w:rPr>
      </w:pPr>
      <w:r w:rsidRPr="00433DC5">
        <w:rPr>
          <w:rFonts w:ascii="Times New Roman" w:eastAsia="Calibri" w:hAnsi="Times New Roman" w:cs="Times New Roman"/>
        </w:rPr>
        <w:t xml:space="preserve">With the “ONLINE VOTING SYSTEM”, a voter can use his\her voting right online without any difficulty. He\She has to register as a voter first before being authorized to vote. The registration should be done prior to the voting date to enable data update in the database. </w:t>
      </w:r>
    </w:p>
    <w:p w:rsidR="00FA16E9" w:rsidRPr="00433DC5" w:rsidRDefault="00FA16E9" w:rsidP="00A5090D">
      <w:pPr>
        <w:autoSpaceDE w:val="0"/>
        <w:spacing w:before="240"/>
        <w:jc w:val="both"/>
        <w:rPr>
          <w:rFonts w:ascii="Times New Roman" w:eastAsia="Calibri" w:hAnsi="Times New Roman" w:cs="Times New Roman"/>
        </w:rPr>
      </w:pPr>
      <w:r w:rsidRPr="00433DC5">
        <w:rPr>
          <w:rFonts w:ascii="Times New Roman" w:eastAsia="Calibri" w:hAnsi="Times New Roman" w:cs="Times New Roman"/>
        </w:rPr>
        <w:t xml:space="preserve">However, not just anybody can vote. For one to participate in the elections, he/she must have the requirements. For instance, he/she must be a registered citizen i.e. must be 18 and above years old. As already stated, the project ‘Online Voting' provides means for fast and convenient voting and access to this system is limited only to registered voters. </w:t>
      </w:r>
    </w:p>
    <w:p w:rsidR="00FA16E9" w:rsidRPr="00433DC5" w:rsidRDefault="00FA16E9" w:rsidP="00A5090D">
      <w:pPr>
        <w:autoSpaceDE w:val="0"/>
        <w:spacing w:before="240"/>
        <w:jc w:val="both"/>
        <w:rPr>
          <w:rFonts w:ascii="Times New Roman" w:eastAsia="Calibri" w:hAnsi="Times New Roman" w:cs="Times New Roman"/>
        </w:rPr>
      </w:pPr>
      <w:r w:rsidRPr="00433DC5">
        <w:rPr>
          <w:rFonts w:ascii="Times New Roman" w:eastAsia="Calibri" w:hAnsi="Times New Roman" w:cs="Times New Roman"/>
        </w:rPr>
        <w:t>Internet voting systems are appealing for several reasons which include; People are getting more used to work with computers to do all sorts of things, namely sensitive operations such as shopping and home banking and they allow people to vote far from where they usually live, helping to reduce absenteeism rate.</w:t>
      </w:r>
    </w:p>
    <w:p w:rsidR="00A5090D" w:rsidRPr="00433DC5" w:rsidRDefault="00A5090D" w:rsidP="00A5090D">
      <w:pPr>
        <w:pStyle w:val="Heading2"/>
        <w:rPr>
          <w:rFonts w:ascii="Times New Roman" w:hAnsi="Times New Roman" w:cs="Times New Roman"/>
          <w:sz w:val="22"/>
          <w:szCs w:val="22"/>
        </w:rPr>
      </w:pPr>
      <w:bookmarkStart w:id="17" w:name="_Toc530675145"/>
      <w:bookmarkStart w:id="18" w:name="_Toc530834216"/>
      <w:bookmarkStart w:id="19" w:name="_Toc530945499"/>
    </w:p>
    <w:p w:rsidR="00A5090D" w:rsidRPr="00433DC5" w:rsidRDefault="00A5090D" w:rsidP="00A5090D">
      <w:pPr>
        <w:rPr>
          <w:rFonts w:ascii="Times New Roman" w:hAnsi="Times New Roman" w:cs="Times New Roman"/>
        </w:rPr>
      </w:pPr>
    </w:p>
    <w:p w:rsidR="00A5090D" w:rsidRPr="00433DC5" w:rsidRDefault="00A5090D" w:rsidP="00A5090D">
      <w:pPr>
        <w:rPr>
          <w:rFonts w:ascii="Times New Roman" w:hAnsi="Times New Roman" w:cs="Times New Roman"/>
        </w:rPr>
      </w:pPr>
    </w:p>
    <w:p w:rsidR="00A5090D" w:rsidRPr="00433DC5" w:rsidRDefault="00A5090D" w:rsidP="00A5090D">
      <w:pPr>
        <w:rPr>
          <w:rFonts w:ascii="Times New Roman" w:hAnsi="Times New Roman" w:cs="Times New Roman"/>
        </w:rPr>
      </w:pPr>
    </w:p>
    <w:p w:rsidR="00A77D07" w:rsidRPr="00433DC5" w:rsidRDefault="00A77D07" w:rsidP="00A5090D">
      <w:pPr>
        <w:rPr>
          <w:rFonts w:ascii="Times New Roman" w:hAnsi="Times New Roman" w:cs="Times New Roman"/>
        </w:rPr>
      </w:pPr>
    </w:p>
    <w:p w:rsidR="00A5090D" w:rsidRPr="00433DC5" w:rsidRDefault="00A5090D" w:rsidP="00A5090D">
      <w:pPr>
        <w:rPr>
          <w:rFonts w:ascii="Times New Roman" w:hAnsi="Times New Roman" w:cs="Times New Roman"/>
        </w:rPr>
      </w:pPr>
    </w:p>
    <w:p w:rsidR="00FA16E9" w:rsidRPr="00433DC5" w:rsidRDefault="00FA16E9" w:rsidP="00A5090D">
      <w:pPr>
        <w:pStyle w:val="Heading2"/>
        <w:rPr>
          <w:rFonts w:ascii="Times New Roman" w:hAnsi="Times New Roman" w:cs="Times New Roman"/>
          <w:sz w:val="22"/>
          <w:szCs w:val="22"/>
        </w:rPr>
      </w:pPr>
      <w:bookmarkStart w:id="20" w:name="_Toc531288829"/>
      <w:proofErr w:type="gramStart"/>
      <w:r w:rsidRPr="00433DC5">
        <w:rPr>
          <w:rFonts w:ascii="Times New Roman" w:hAnsi="Times New Roman" w:cs="Times New Roman"/>
          <w:sz w:val="22"/>
          <w:szCs w:val="22"/>
        </w:rPr>
        <w:lastRenderedPageBreak/>
        <w:t>1.2  I</w:t>
      </w:r>
      <w:bookmarkEnd w:id="17"/>
      <w:bookmarkEnd w:id="18"/>
      <w:bookmarkEnd w:id="19"/>
      <w:r w:rsidR="003360C3" w:rsidRPr="00433DC5">
        <w:rPr>
          <w:rFonts w:ascii="Times New Roman" w:hAnsi="Times New Roman" w:cs="Times New Roman"/>
          <w:sz w:val="22"/>
          <w:szCs w:val="22"/>
        </w:rPr>
        <w:t>ntroduction</w:t>
      </w:r>
      <w:proofErr w:type="gramEnd"/>
      <w:r w:rsidR="003360C3" w:rsidRPr="00433DC5">
        <w:rPr>
          <w:rFonts w:ascii="Times New Roman" w:hAnsi="Times New Roman" w:cs="Times New Roman"/>
          <w:sz w:val="22"/>
          <w:szCs w:val="22"/>
        </w:rPr>
        <w:t xml:space="preserve"> of Organization</w:t>
      </w:r>
      <w:bookmarkEnd w:id="20"/>
    </w:p>
    <w:p w:rsidR="00FA16E9" w:rsidRPr="00433DC5" w:rsidRDefault="00FA16E9" w:rsidP="00A5090D">
      <w:pPr>
        <w:jc w:val="both"/>
        <w:rPr>
          <w:rFonts w:ascii="Times New Roman" w:hAnsi="Times New Roman" w:cs="Times New Roman"/>
        </w:rPr>
      </w:pPr>
      <w:r w:rsidRPr="00433DC5">
        <w:rPr>
          <w:rFonts w:ascii="Times New Roman" w:eastAsia="Times New Roman" w:hAnsi="Times New Roman" w:cs="Times New Roman"/>
        </w:rPr>
        <w:t>“</w:t>
      </w:r>
      <w:r w:rsidRPr="00433DC5">
        <w:rPr>
          <w:rFonts w:ascii="Times New Roman" w:hAnsi="Times New Roman" w:cs="Times New Roman"/>
        </w:rPr>
        <w:t xml:space="preserve">ONLINE VOTING SYSTEM” is an online voting technique. In this system people who have been in an </w:t>
      </w:r>
      <w:proofErr w:type="gramStart"/>
      <w:r w:rsidRPr="00433DC5">
        <w:rPr>
          <w:rFonts w:ascii="Times New Roman" w:hAnsi="Times New Roman" w:cs="Times New Roman"/>
        </w:rPr>
        <w:t>organization  and</w:t>
      </w:r>
      <w:proofErr w:type="gramEnd"/>
      <w:r w:rsidRPr="00433DC5">
        <w:rPr>
          <w:rFonts w:ascii="Times New Roman" w:hAnsi="Times New Roman" w:cs="Times New Roman"/>
        </w:rPr>
        <w:t xml:space="preserve"> those who participated in election can give his\her vote online without going to any physical polling station. There is a database which is maintained in which all the names of voters with complete information </w:t>
      </w:r>
      <w:proofErr w:type="gramStart"/>
      <w:r w:rsidRPr="00433DC5">
        <w:rPr>
          <w:rFonts w:ascii="Times New Roman" w:hAnsi="Times New Roman" w:cs="Times New Roman"/>
        </w:rPr>
        <w:t>is</w:t>
      </w:r>
      <w:proofErr w:type="gramEnd"/>
      <w:r w:rsidRPr="00433DC5">
        <w:rPr>
          <w:rFonts w:ascii="Times New Roman" w:hAnsi="Times New Roman" w:cs="Times New Roman"/>
        </w:rPr>
        <w:t xml:space="preserve"> stored.</w:t>
      </w:r>
    </w:p>
    <w:p w:rsidR="00FA16E9" w:rsidRPr="00433DC5" w:rsidRDefault="00FA16E9" w:rsidP="00A5090D">
      <w:pPr>
        <w:jc w:val="both"/>
        <w:rPr>
          <w:rFonts w:ascii="Times New Roman" w:hAnsi="Times New Roman" w:cs="Times New Roman"/>
        </w:rPr>
      </w:pPr>
      <w:r w:rsidRPr="00433DC5">
        <w:rPr>
          <w:rFonts w:ascii="Times New Roman" w:hAnsi="Times New Roman" w:cs="Times New Roman"/>
        </w:rPr>
        <w:t xml:space="preserve">In “ONLINE VOTING SYSTEM” a voter can use his\her voting right online without any difficulty. He\She has to be registered first for him/her to vote. Registration is mainly done by the system administrator for security reasons. The system Administrator registers the voters on a special site of the system visited by him only by simply filling a registration form to register voter. Employees seeking registration are expected to contact the system administrator to submit their details. After the validity of them being employees of organization has been confirmed by the system administrator by comparing their details submitted with those in existing databases such as those as the Registrar of Persons, the citizen is then registered as a voter. </w:t>
      </w:r>
    </w:p>
    <w:p w:rsidR="00FA16E9" w:rsidRPr="00433DC5" w:rsidRDefault="00FA16E9" w:rsidP="00A5090D">
      <w:pPr>
        <w:autoSpaceDE w:val="0"/>
        <w:spacing w:before="240"/>
        <w:rPr>
          <w:rFonts w:ascii="Times New Roman" w:hAnsi="Times New Roman" w:cs="Times New Roman"/>
        </w:rPr>
      </w:pPr>
      <w:r w:rsidRPr="00433DC5">
        <w:rPr>
          <w:rFonts w:ascii="Times New Roman" w:hAnsi="Times New Roman" w:cs="Times New Roman"/>
        </w:rPr>
        <w:t>After registration, the voter is assigned a secret Voter ID with which he/she can use to log into the system and enjoy services provided by the system such as voting. If invalid/wrong details are submitted, then the citizen is not registered to vote.</w:t>
      </w:r>
    </w:p>
    <w:p w:rsidR="003360C3" w:rsidRPr="00433DC5" w:rsidRDefault="00FA16E9" w:rsidP="00A5090D">
      <w:pPr>
        <w:pStyle w:val="Heading2"/>
        <w:rPr>
          <w:rFonts w:ascii="Times New Roman" w:hAnsi="Times New Roman" w:cs="Times New Roman"/>
          <w:sz w:val="22"/>
          <w:szCs w:val="22"/>
        </w:rPr>
      </w:pPr>
      <w:bookmarkStart w:id="21" w:name="_Toc530675146"/>
      <w:bookmarkStart w:id="22" w:name="_Toc530834217"/>
      <w:bookmarkStart w:id="23" w:name="_Toc530945500"/>
      <w:bookmarkStart w:id="24" w:name="_Toc531288830"/>
      <w:proofErr w:type="gramStart"/>
      <w:r w:rsidRPr="00433DC5">
        <w:rPr>
          <w:rFonts w:ascii="Times New Roman" w:hAnsi="Times New Roman" w:cs="Times New Roman"/>
          <w:sz w:val="22"/>
          <w:szCs w:val="22"/>
        </w:rPr>
        <w:t xml:space="preserve">1.3  </w:t>
      </w:r>
      <w:bookmarkEnd w:id="21"/>
      <w:bookmarkEnd w:id="22"/>
      <w:bookmarkEnd w:id="23"/>
      <w:r w:rsidR="003360C3" w:rsidRPr="00433DC5">
        <w:rPr>
          <w:rFonts w:ascii="Times New Roman" w:hAnsi="Times New Roman" w:cs="Times New Roman"/>
          <w:sz w:val="22"/>
          <w:szCs w:val="22"/>
        </w:rPr>
        <w:t>Current</w:t>
      </w:r>
      <w:proofErr w:type="gramEnd"/>
      <w:r w:rsidR="003360C3" w:rsidRPr="00433DC5">
        <w:rPr>
          <w:rFonts w:ascii="Times New Roman" w:hAnsi="Times New Roman" w:cs="Times New Roman"/>
          <w:sz w:val="22"/>
          <w:szCs w:val="22"/>
        </w:rPr>
        <w:t xml:space="preserve"> Situation of the Organization</w:t>
      </w:r>
      <w:bookmarkEnd w:id="24"/>
    </w:p>
    <w:p w:rsidR="00FA16E9" w:rsidRPr="00433DC5" w:rsidRDefault="00FA16E9" w:rsidP="00A5090D">
      <w:pPr>
        <w:jc w:val="both"/>
        <w:rPr>
          <w:rFonts w:ascii="Times New Roman" w:hAnsi="Times New Roman" w:cs="Times New Roman"/>
          <w:b/>
        </w:rPr>
      </w:pPr>
      <w:r w:rsidRPr="00433DC5">
        <w:rPr>
          <w:rFonts w:ascii="Times New Roman" w:hAnsi="Times New Roman" w:cs="Times New Roman"/>
        </w:rPr>
        <w:t>The current situation of the existing manual system of voting include among others the following:</w:t>
      </w:r>
    </w:p>
    <w:p w:rsidR="00FA16E9" w:rsidRPr="00433DC5" w:rsidRDefault="00FA16E9" w:rsidP="00A5090D">
      <w:pPr>
        <w:numPr>
          <w:ilvl w:val="0"/>
          <w:numId w:val="2"/>
        </w:numPr>
        <w:suppressAutoHyphens/>
        <w:jc w:val="both"/>
        <w:rPr>
          <w:rFonts w:ascii="Times New Roman" w:hAnsi="Times New Roman" w:cs="Times New Roman"/>
          <w:b/>
        </w:rPr>
      </w:pPr>
      <w:r w:rsidRPr="00433DC5">
        <w:rPr>
          <w:rFonts w:ascii="Times New Roman" w:hAnsi="Times New Roman" w:cs="Times New Roman"/>
          <w:b/>
        </w:rPr>
        <w:t>Expensive and Time consuming</w:t>
      </w:r>
      <w:r w:rsidRPr="00433DC5">
        <w:rPr>
          <w:rFonts w:ascii="Times New Roman" w:hAnsi="Times New Roman" w:cs="Times New Roman"/>
        </w:rPr>
        <w:t>: The process of collecting data and entering this data into the database takes too much time and is expensive to conduct, for example, time and money is spent in printing data capture forms, in preparing registration stations together with human resources, and there after advertising the days set for registration process including sensitizing voters on the need for registration, as well as time spent on entering this data to the database.</w:t>
      </w:r>
    </w:p>
    <w:p w:rsidR="00FA16E9" w:rsidRPr="00433DC5" w:rsidRDefault="00FA16E9" w:rsidP="00A5090D">
      <w:pPr>
        <w:numPr>
          <w:ilvl w:val="0"/>
          <w:numId w:val="2"/>
        </w:numPr>
        <w:suppressAutoHyphens/>
        <w:jc w:val="both"/>
        <w:rPr>
          <w:rFonts w:ascii="Times New Roman" w:hAnsi="Times New Roman" w:cs="Times New Roman"/>
          <w:b/>
        </w:rPr>
      </w:pPr>
      <w:r w:rsidRPr="00433DC5">
        <w:rPr>
          <w:rFonts w:ascii="Times New Roman" w:hAnsi="Times New Roman" w:cs="Times New Roman"/>
          <w:b/>
        </w:rPr>
        <w:t>Too much paper work</w:t>
      </w:r>
      <w:r w:rsidRPr="00433DC5">
        <w:rPr>
          <w:rFonts w:ascii="Times New Roman" w:hAnsi="Times New Roman" w:cs="Times New Roman"/>
        </w:rPr>
        <w:t>: The process involves too much paper work and paper storage which is difficult as papers become bulky with the population size.</w:t>
      </w:r>
    </w:p>
    <w:p w:rsidR="00FA16E9" w:rsidRPr="00433DC5" w:rsidRDefault="00FA16E9" w:rsidP="00A5090D">
      <w:pPr>
        <w:numPr>
          <w:ilvl w:val="0"/>
          <w:numId w:val="2"/>
        </w:numPr>
        <w:suppressAutoHyphens/>
        <w:jc w:val="both"/>
        <w:rPr>
          <w:rFonts w:ascii="Times New Roman" w:hAnsi="Times New Roman" w:cs="Times New Roman"/>
          <w:b/>
        </w:rPr>
      </w:pPr>
      <w:r w:rsidRPr="00433DC5">
        <w:rPr>
          <w:rFonts w:ascii="Times New Roman" w:hAnsi="Times New Roman" w:cs="Times New Roman"/>
          <w:b/>
        </w:rPr>
        <w:t>Errors during data entry:</w:t>
      </w:r>
      <w:r w:rsidRPr="00433DC5">
        <w:rPr>
          <w:rFonts w:ascii="Times New Roman" w:hAnsi="Times New Roman" w:cs="Times New Roman"/>
        </w:rPr>
        <w:t xml:space="preserve"> Errors are part of all human beings; it is very unlikely for humans to be 100 percent efficient in data entry.</w:t>
      </w:r>
    </w:p>
    <w:p w:rsidR="00FA16E9" w:rsidRPr="00433DC5" w:rsidRDefault="00FA16E9" w:rsidP="00A5090D">
      <w:pPr>
        <w:numPr>
          <w:ilvl w:val="0"/>
          <w:numId w:val="2"/>
        </w:numPr>
        <w:suppressAutoHyphens/>
        <w:jc w:val="both"/>
        <w:rPr>
          <w:rFonts w:ascii="Times New Roman" w:hAnsi="Times New Roman" w:cs="Times New Roman"/>
          <w:b/>
        </w:rPr>
      </w:pPr>
      <w:r w:rsidRPr="00433DC5">
        <w:rPr>
          <w:rFonts w:ascii="Times New Roman" w:hAnsi="Times New Roman" w:cs="Times New Roman"/>
          <w:b/>
        </w:rPr>
        <w:t>Loss of registration forms:</w:t>
      </w:r>
      <w:r w:rsidRPr="00433DC5">
        <w:rPr>
          <w:rFonts w:ascii="Times New Roman" w:hAnsi="Times New Roman" w:cs="Times New Roman"/>
        </w:rPr>
        <w:t xml:space="preserve"> Some times, registration forms get lost after being filled in with voters’ details, in most cases these are difficult to follow-up and therefore many remain unregistered even though they are voting age nationals and interested in exercising their right to vote.</w:t>
      </w:r>
    </w:p>
    <w:p w:rsidR="00FA16E9" w:rsidRPr="00433DC5" w:rsidRDefault="00FA16E9" w:rsidP="00A5090D">
      <w:pPr>
        <w:numPr>
          <w:ilvl w:val="0"/>
          <w:numId w:val="2"/>
        </w:numPr>
        <w:suppressAutoHyphens/>
        <w:jc w:val="both"/>
        <w:rPr>
          <w:rFonts w:ascii="Times New Roman" w:hAnsi="Times New Roman" w:cs="Times New Roman"/>
        </w:rPr>
      </w:pPr>
      <w:r w:rsidRPr="00433DC5">
        <w:rPr>
          <w:rFonts w:ascii="Times New Roman" w:hAnsi="Times New Roman" w:cs="Times New Roman"/>
          <w:b/>
        </w:rPr>
        <w:t>Short time provided to view the voter register:</w:t>
      </w:r>
      <w:r w:rsidRPr="00433DC5">
        <w:rPr>
          <w:rFonts w:ascii="Times New Roman" w:hAnsi="Times New Roman" w:cs="Times New Roman"/>
        </w:rPr>
        <w:t xml:space="preserve"> This is a very big problem since not all people have free time during the given short period of time to check and update the voter register.</w:t>
      </w:r>
    </w:p>
    <w:p w:rsidR="00FA16E9" w:rsidRPr="00433DC5" w:rsidRDefault="00FA16E9" w:rsidP="00A5090D">
      <w:pPr>
        <w:numPr>
          <w:ilvl w:val="0"/>
          <w:numId w:val="2"/>
        </w:numPr>
        <w:suppressAutoHyphens/>
        <w:jc w:val="both"/>
        <w:rPr>
          <w:rFonts w:ascii="Times New Roman" w:hAnsi="Times New Roman" w:cs="Times New Roman"/>
          <w:b/>
          <w:bCs/>
          <w:u w:val="single"/>
        </w:rPr>
      </w:pPr>
      <w:r w:rsidRPr="00433DC5">
        <w:rPr>
          <w:rFonts w:ascii="Times New Roman" w:hAnsi="Times New Roman" w:cs="Times New Roman"/>
        </w:rPr>
        <w:t>Above all, a number of voters end up being locked out from voting.</w:t>
      </w:r>
      <w:bookmarkStart w:id="25" w:name="_Toc519147309"/>
      <w:bookmarkStart w:id="26" w:name="_Toc530675147"/>
      <w:bookmarkStart w:id="27" w:name="_Toc530834218"/>
      <w:bookmarkStart w:id="28" w:name="_Toc530675148"/>
      <w:bookmarkStart w:id="29" w:name="_Toc530834219"/>
    </w:p>
    <w:p w:rsidR="00FA16E9" w:rsidRPr="00433DC5" w:rsidRDefault="00FA16E9" w:rsidP="00A5090D">
      <w:pPr>
        <w:suppressAutoHyphens/>
        <w:ind w:left="360"/>
        <w:jc w:val="both"/>
        <w:rPr>
          <w:rFonts w:ascii="Times New Roman" w:hAnsi="Times New Roman" w:cs="Times New Roman"/>
          <w:b/>
          <w:bCs/>
          <w:u w:val="single"/>
        </w:rPr>
      </w:pPr>
    </w:p>
    <w:p w:rsidR="00FA16E9" w:rsidRPr="00433DC5" w:rsidRDefault="00FA16E9" w:rsidP="00A5090D">
      <w:pPr>
        <w:pStyle w:val="Heading2"/>
        <w:rPr>
          <w:rFonts w:ascii="Times New Roman" w:hAnsi="Times New Roman" w:cs="Times New Roman"/>
          <w:sz w:val="22"/>
          <w:szCs w:val="22"/>
        </w:rPr>
      </w:pPr>
      <w:bookmarkStart w:id="30" w:name="_Toc530945501"/>
      <w:bookmarkStart w:id="31" w:name="_Toc531288831"/>
      <w:proofErr w:type="gramStart"/>
      <w:r w:rsidRPr="00433DC5">
        <w:rPr>
          <w:rFonts w:ascii="Times New Roman" w:hAnsi="Times New Roman" w:cs="Times New Roman"/>
          <w:sz w:val="22"/>
          <w:szCs w:val="22"/>
        </w:rPr>
        <w:lastRenderedPageBreak/>
        <w:t xml:space="preserve">1.4  </w:t>
      </w:r>
      <w:bookmarkEnd w:id="25"/>
      <w:bookmarkEnd w:id="26"/>
      <w:bookmarkEnd w:id="27"/>
      <w:bookmarkEnd w:id="30"/>
      <w:r w:rsidR="003360C3" w:rsidRPr="00433DC5">
        <w:rPr>
          <w:rFonts w:ascii="Times New Roman" w:hAnsi="Times New Roman" w:cs="Times New Roman"/>
          <w:sz w:val="22"/>
          <w:szCs w:val="22"/>
        </w:rPr>
        <w:t>Security</w:t>
      </w:r>
      <w:proofErr w:type="gramEnd"/>
      <w:r w:rsidR="003360C3" w:rsidRPr="00433DC5">
        <w:rPr>
          <w:rFonts w:ascii="Times New Roman" w:hAnsi="Times New Roman" w:cs="Times New Roman"/>
          <w:sz w:val="22"/>
          <w:szCs w:val="22"/>
        </w:rPr>
        <w:t xml:space="preserve"> Issues of Online Voting</w:t>
      </w:r>
      <w:bookmarkEnd w:id="31"/>
    </w:p>
    <w:p w:rsidR="00FA16E9" w:rsidRPr="00433DC5" w:rsidRDefault="00FA16E9" w:rsidP="00A5090D">
      <w:pPr>
        <w:jc w:val="both"/>
        <w:rPr>
          <w:rFonts w:ascii="Times New Roman" w:hAnsi="Times New Roman" w:cs="Times New Roman"/>
        </w:rPr>
      </w:pPr>
      <w:r w:rsidRPr="00433DC5">
        <w:rPr>
          <w:rFonts w:ascii="Times New Roman" w:hAnsi="Times New Roman" w:cs="Times New Roman"/>
        </w:rPr>
        <w:t xml:space="preserve">Foreign experience revealed that they are often confronted by security issues while the online voting system is running. The origin of the security issues was due to not only outsider (such as voters and attackers) but also insider (such as system developers and administrators), even just because the inheritance of some objects in the source code are unsuitable. These errors caused the voting system to crash. </w:t>
      </w:r>
    </w:p>
    <w:p w:rsidR="00FA16E9" w:rsidRPr="00433DC5" w:rsidRDefault="00FA16E9" w:rsidP="00A5090D">
      <w:pPr>
        <w:jc w:val="both"/>
        <w:rPr>
          <w:rFonts w:ascii="Times New Roman" w:hAnsi="Times New Roman" w:cs="Times New Roman"/>
        </w:rPr>
      </w:pPr>
      <w:r w:rsidRPr="00433DC5">
        <w:rPr>
          <w:rFonts w:ascii="Times New Roman" w:hAnsi="Times New Roman" w:cs="Times New Roman"/>
        </w:rPr>
        <w:t>The proposed solutions were correspondingly outlined to hold back these attacks. For example, to avoid hacker making incursion into the voting system via network, we can design our system to transmit data without network. Another example is to limit voter to input particular data, so that we can prevent the command injection from running</w:t>
      </w:r>
    </w:p>
    <w:p w:rsidR="00FA16E9" w:rsidRPr="00433DC5" w:rsidRDefault="00FA16E9" w:rsidP="00A5090D">
      <w:pPr>
        <w:pStyle w:val="Heading2"/>
        <w:rPr>
          <w:rFonts w:ascii="Times New Roman" w:hAnsi="Times New Roman" w:cs="Times New Roman"/>
          <w:sz w:val="22"/>
          <w:szCs w:val="22"/>
        </w:rPr>
      </w:pPr>
      <w:bookmarkStart w:id="32" w:name="_Toc530945502"/>
      <w:bookmarkStart w:id="33" w:name="_Toc531288832"/>
      <w:proofErr w:type="gramStart"/>
      <w:r w:rsidRPr="00433DC5">
        <w:rPr>
          <w:rFonts w:ascii="Times New Roman" w:hAnsi="Times New Roman" w:cs="Times New Roman"/>
          <w:sz w:val="22"/>
          <w:szCs w:val="22"/>
        </w:rPr>
        <w:t xml:space="preserve">1.5  </w:t>
      </w:r>
      <w:bookmarkEnd w:id="28"/>
      <w:bookmarkEnd w:id="29"/>
      <w:bookmarkEnd w:id="32"/>
      <w:r w:rsidR="003360C3" w:rsidRPr="00433DC5">
        <w:rPr>
          <w:rFonts w:ascii="Times New Roman" w:hAnsi="Times New Roman" w:cs="Times New Roman"/>
          <w:sz w:val="22"/>
          <w:szCs w:val="22"/>
        </w:rPr>
        <w:t>Objectives</w:t>
      </w:r>
      <w:proofErr w:type="gramEnd"/>
      <w:r w:rsidR="003360C3" w:rsidRPr="00433DC5">
        <w:rPr>
          <w:rFonts w:ascii="Times New Roman" w:hAnsi="Times New Roman" w:cs="Times New Roman"/>
          <w:sz w:val="22"/>
          <w:szCs w:val="22"/>
        </w:rPr>
        <w:t xml:space="preserve"> of the Project</w:t>
      </w:r>
      <w:bookmarkEnd w:id="33"/>
    </w:p>
    <w:p w:rsidR="00FA16E9" w:rsidRPr="00433DC5" w:rsidRDefault="00FA16E9" w:rsidP="00A5090D">
      <w:pPr>
        <w:jc w:val="both"/>
        <w:rPr>
          <w:rFonts w:ascii="Times New Roman" w:hAnsi="Times New Roman" w:cs="Times New Roman"/>
        </w:rPr>
      </w:pPr>
      <w:r w:rsidRPr="00433DC5">
        <w:rPr>
          <w:rFonts w:ascii="Times New Roman" w:hAnsi="Times New Roman" w:cs="Times New Roman"/>
        </w:rPr>
        <w:t>The specific objectives of the project include:</w:t>
      </w:r>
    </w:p>
    <w:p w:rsidR="00FA16E9" w:rsidRPr="00433DC5" w:rsidRDefault="00FA16E9" w:rsidP="00A5090D">
      <w:pPr>
        <w:numPr>
          <w:ilvl w:val="0"/>
          <w:numId w:val="1"/>
        </w:numPr>
        <w:suppressAutoHyphens/>
        <w:jc w:val="both"/>
        <w:rPr>
          <w:rFonts w:ascii="Times New Roman" w:hAnsi="Times New Roman" w:cs="Times New Roman"/>
        </w:rPr>
      </w:pPr>
      <w:r w:rsidRPr="00433DC5">
        <w:rPr>
          <w:rFonts w:ascii="Times New Roman" w:hAnsi="Times New Roman" w:cs="Times New Roman"/>
        </w:rPr>
        <w:t>Reviewing the existing/current voting process or approach in Organization ;</w:t>
      </w:r>
    </w:p>
    <w:p w:rsidR="00FA16E9" w:rsidRPr="00433DC5" w:rsidRDefault="00FA16E9" w:rsidP="00A5090D">
      <w:pPr>
        <w:numPr>
          <w:ilvl w:val="0"/>
          <w:numId w:val="1"/>
        </w:numPr>
        <w:suppressAutoHyphens/>
        <w:jc w:val="both"/>
        <w:rPr>
          <w:rFonts w:ascii="Times New Roman" w:hAnsi="Times New Roman" w:cs="Times New Roman"/>
        </w:rPr>
      </w:pPr>
      <w:r w:rsidRPr="00433DC5">
        <w:rPr>
          <w:rFonts w:ascii="Times New Roman" w:hAnsi="Times New Roman" w:cs="Times New Roman"/>
        </w:rPr>
        <w:t xml:space="preserve"> Coming up with an automated  voting system in Organization;</w:t>
      </w:r>
    </w:p>
    <w:p w:rsidR="00FA16E9" w:rsidRPr="00433DC5" w:rsidRDefault="00FA16E9" w:rsidP="00A5090D">
      <w:pPr>
        <w:numPr>
          <w:ilvl w:val="0"/>
          <w:numId w:val="1"/>
        </w:numPr>
        <w:suppressAutoHyphens/>
        <w:jc w:val="both"/>
        <w:rPr>
          <w:rFonts w:ascii="Times New Roman" w:hAnsi="Times New Roman" w:cs="Times New Roman"/>
        </w:rPr>
      </w:pPr>
      <w:r w:rsidRPr="00433DC5">
        <w:rPr>
          <w:rFonts w:ascii="Times New Roman" w:hAnsi="Times New Roman" w:cs="Times New Roman"/>
        </w:rPr>
        <w:t>Implementing a an automated/online voting system;</w:t>
      </w:r>
    </w:p>
    <w:p w:rsidR="00FA16E9" w:rsidRPr="00433DC5" w:rsidRDefault="00FA16E9" w:rsidP="00A5090D">
      <w:pPr>
        <w:numPr>
          <w:ilvl w:val="0"/>
          <w:numId w:val="1"/>
        </w:numPr>
        <w:suppressAutoHyphens/>
        <w:jc w:val="both"/>
        <w:rPr>
          <w:rFonts w:ascii="Times New Roman" w:hAnsi="Times New Roman" w:cs="Times New Roman"/>
        </w:rPr>
      </w:pPr>
      <w:r w:rsidRPr="00433DC5">
        <w:rPr>
          <w:rFonts w:ascii="Times New Roman" w:hAnsi="Times New Roman" w:cs="Times New Roman"/>
        </w:rPr>
        <w:t xml:space="preserve">Validating the system to ensure that only legible voters are allowed to vote. </w:t>
      </w:r>
      <w:bookmarkStart w:id="34" w:name="_Toc519147308"/>
    </w:p>
    <w:p w:rsidR="00FA16E9" w:rsidRPr="00433DC5" w:rsidRDefault="00FA16E9" w:rsidP="00A5090D">
      <w:pPr>
        <w:pStyle w:val="Heading2"/>
        <w:rPr>
          <w:rFonts w:ascii="Times New Roman" w:eastAsia="Times New Roman" w:hAnsi="Times New Roman" w:cs="Times New Roman"/>
          <w:sz w:val="22"/>
          <w:szCs w:val="22"/>
        </w:rPr>
      </w:pPr>
      <w:bookmarkStart w:id="35" w:name="_Toc530675150"/>
      <w:bookmarkStart w:id="36" w:name="_Toc530834221"/>
      <w:bookmarkStart w:id="37" w:name="_Toc530945503"/>
      <w:bookmarkStart w:id="38" w:name="_Toc531288833"/>
      <w:bookmarkEnd w:id="34"/>
      <w:proofErr w:type="gramStart"/>
      <w:r w:rsidRPr="00433DC5">
        <w:rPr>
          <w:rFonts w:ascii="Times New Roman" w:eastAsia="Times New Roman" w:hAnsi="Times New Roman" w:cs="Times New Roman"/>
          <w:sz w:val="22"/>
          <w:szCs w:val="22"/>
        </w:rPr>
        <w:t xml:space="preserve">1.6  </w:t>
      </w:r>
      <w:bookmarkEnd w:id="35"/>
      <w:bookmarkEnd w:id="36"/>
      <w:bookmarkEnd w:id="37"/>
      <w:r w:rsidR="003360C3" w:rsidRPr="00433DC5">
        <w:rPr>
          <w:rFonts w:ascii="Times New Roman" w:eastAsia="Times New Roman" w:hAnsi="Times New Roman" w:cs="Times New Roman"/>
          <w:sz w:val="22"/>
          <w:szCs w:val="22"/>
        </w:rPr>
        <w:t>Scope</w:t>
      </w:r>
      <w:proofErr w:type="gramEnd"/>
      <w:r w:rsidR="003360C3" w:rsidRPr="00433DC5">
        <w:rPr>
          <w:rFonts w:ascii="Times New Roman" w:eastAsia="Times New Roman" w:hAnsi="Times New Roman" w:cs="Times New Roman"/>
          <w:sz w:val="22"/>
          <w:szCs w:val="22"/>
        </w:rPr>
        <w:t xml:space="preserve"> of the Project</w:t>
      </w:r>
      <w:bookmarkEnd w:id="38"/>
    </w:p>
    <w:p w:rsidR="00FA16E9" w:rsidRPr="00433DC5" w:rsidRDefault="00FA16E9" w:rsidP="00A5090D">
      <w:pPr>
        <w:jc w:val="both"/>
        <w:rPr>
          <w:rFonts w:ascii="Times New Roman" w:eastAsia="Calibri" w:hAnsi="Times New Roman" w:cs="Times New Roman"/>
        </w:rPr>
      </w:pPr>
      <w:r w:rsidRPr="00433DC5">
        <w:rPr>
          <w:rFonts w:ascii="Times New Roman" w:eastAsia="Calibri" w:hAnsi="Times New Roman" w:cs="Times New Roman"/>
        </w:rPr>
        <w:t xml:space="preserve">It is focused on studying the existing system of voting </w:t>
      </w:r>
      <w:proofErr w:type="gramStart"/>
      <w:r w:rsidRPr="00433DC5">
        <w:rPr>
          <w:rFonts w:ascii="Times New Roman" w:eastAsia="Calibri" w:hAnsi="Times New Roman" w:cs="Times New Roman"/>
        </w:rPr>
        <w:t>in  and</w:t>
      </w:r>
      <w:proofErr w:type="gramEnd"/>
      <w:r w:rsidRPr="00433DC5">
        <w:rPr>
          <w:rFonts w:ascii="Times New Roman" w:eastAsia="Calibri" w:hAnsi="Times New Roman" w:cs="Times New Roman"/>
        </w:rPr>
        <w:t xml:space="preserve"> to make sure that the peoples vote is counts, for fairness in the elective positions. This is also will produce:</w:t>
      </w:r>
    </w:p>
    <w:p w:rsidR="00FA16E9" w:rsidRPr="00433DC5" w:rsidRDefault="00FA16E9" w:rsidP="00A5090D">
      <w:pPr>
        <w:numPr>
          <w:ilvl w:val="0"/>
          <w:numId w:val="5"/>
        </w:numPr>
        <w:suppressAutoHyphens/>
        <w:jc w:val="both"/>
        <w:rPr>
          <w:rFonts w:ascii="Times New Roman" w:eastAsia="Calibri" w:hAnsi="Times New Roman" w:cs="Times New Roman"/>
        </w:rPr>
      </w:pPr>
      <w:r w:rsidRPr="00433DC5">
        <w:rPr>
          <w:rFonts w:ascii="Times New Roman" w:eastAsia="Calibri" w:hAnsi="Times New Roman" w:cs="Times New Roman"/>
        </w:rPr>
        <w:t>Less effort and less labor intensive, as the primary cost and focus primary on creating, managing, and running a secure web voting portal.</w:t>
      </w:r>
    </w:p>
    <w:p w:rsidR="000F528E" w:rsidRPr="00433DC5" w:rsidRDefault="00FA16E9" w:rsidP="00A5090D">
      <w:pPr>
        <w:numPr>
          <w:ilvl w:val="0"/>
          <w:numId w:val="5"/>
        </w:numPr>
        <w:suppressAutoHyphens/>
        <w:jc w:val="both"/>
        <w:rPr>
          <w:rFonts w:ascii="Times New Roman" w:eastAsia="Calibri" w:hAnsi="Times New Roman" w:cs="Times New Roman"/>
        </w:rPr>
      </w:pPr>
      <w:r w:rsidRPr="00433DC5">
        <w:rPr>
          <w:rFonts w:ascii="Times New Roman" w:eastAsia="Calibri" w:hAnsi="Times New Roman" w:cs="Times New Roman"/>
        </w:rPr>
        <w:t>Increasing number of voters as individuals will find it easier and more convenient to vote, especially those who are abroad having name on voter list</w:t>
      </w:r>
    </w:p>
    <w:p w:rsidR="000F528E" w:rsidRPr="00433DC5" w:rsidRDefault="000F528E" w:rsidP="00A5090D">
      <w:pPr>
        <w:pStyle w:val="Heading2"/>
        <w:rPr>
          <w:rFonts w:ascii="Times New Roman" w:hAnsi="Times New Roman" w:cs="Times New Roman"/>
          <w:sz w:val="22"/>
          <w:szCs w:val="22"/>
        </w:rPr>
      </w:pPr>
      <w:bookmarkStart w:id="39" w:name="_Toc530945504"/>
      <w:bookmarkStart w:id="40" w:name="_Toc531288834"/>
      <w:proofErr w:type="gramStart"/>
      <w:r w:rsidRPr="00433DC5">
        <w:rPr>
          <w:rFonts w:ascii="Times New Roman" w:hAnsi="Times New Roman" w:cs="Times New Roman"/>
          <w:sz w:val="22"/>
          <w:szCs w:val="22"/>
        </w:rPr>
        <w:t>1.7  F</w:t>
      </w:r>
      <w:bookmarkEnd w:id="39"/>
      <w:r w:rsidR="003360C3" w:rsidRPr="00433DC5">
        <w:rPr>
          <w:rFonts w:ascii="Times New Roman" w:hAnsi="Times New Roman" w:cs="Times New Roman"/>
          <w:sz w:val="22"/>
          <w:szCs w:val="22"/>
        </w:rPr>
        <w:t>eatures</w:t>
      </w:r>
      <w:bookmarkEnd w:id="40"/>
      <w:proofErr w:type="gramEnd"/>
    </w:p>
    <w:p w:rsidR="000F528E" w:rsidRPr="00433DC5" w:rsidRDefault="000F528E" w:rsidP="00A5090D">
      <w:pPr>
        <w:pStyle w:val="ListParagraph"/>
        <w:numPr>
          <w:ilvl w:val="0"/>
          <w:numId w:val="7"/>
        </w:numPr>
        <w:suppressAutoHyphens/>
        <w:jc w:val="both"/>
        <w:rPr>
          <w:rFonts w:ascii="Times New Roman" w:eastAsia="Calibri" w:hAnsi="Times New Roman" w:cs="Times New Roman"/>
        </w:rPr>
      </w:pPr>
      <w:r w:rsidRPr="00433DC5">
        <w:rPr>
          <w:rFonts w:ascii="Times New Roman" w:eastAsia="Calibri" w:hAnsi="Times New Roman" w:cs="Times New Roman"/>
        </w:rPr>
        <w:t>Require less number of staff during the election.</w:t>
      </w:r>
    </w:p>
    <w:p w:rsidR="000F528E" w:rsidRPr="00433DC5" w:rsidRDefault="000F528E" w:rsidP="00A5090D">
      <w:pPr>
        <w:pStyle w:val="ListParagraph"/>
        <w:numPr>
          <w:ilvl w:val="0"/>
          <w:numId w:val="7"/>
        </w:numPr>
        <w:suppressAutoHyphens/>
        <w:jc w:val="both"/>
        <w:rPr>
          <w:rFonts w:ascii="Times New Roman" w:eastAsia="Calibri" w:hAnsi="Times New Roman" w:cs="Times New Roman"/>
        </w:rPr>
      </w:pPr>
      <w:r w:rsidRPr="00433DC5">
        <w:rPr>
          <w:rFonts w:ascii="Times New Roman" w:eastAsia="Calibri" w:hAnsi="Times New Roman" w:cs="Times New Roman"/>
        </w:rPr>
        <w:t>This system is a lot easier to independently moderate the elections and subsequently reinforce its transparency and fairness.</w:t>
      </w:r>
    </w:p>
    <w:p w:rsidR="000F528E" w:rsidRPr="00433DC5" w:rsidRDefault="000F528E" w:rsidP="00A5090D">
      <w:pPr>
        <w:pStyle w:val="ListParagraph"/>
        <w:numPr>
          <w:ilvl w:val="0"/>
          <w:numId w:val="7"/>
        </w:numPr>
        <w:suppressAutoHyphens/>
        <w:jc w:val="both"/>
        <w:rPr>
          <w:rFonts w:ascii="Times New Roman" w:eastAsia="Calibri" w:hAnsi="Times New Roman" w:cs="Times New Roman"/>
        </w:rPr>
      </w:pPr>
      <w:r w:rsidRPr="00433DC5">
        <w:rPr>
          <w:rFonts w:ascii="Times New Roman" w:eastAsia="Calibri" w:hAnsi="Times New Roman" w:cs="Times New Roman"/>
        </w:rPr>
        <w:t>Less capital, less effort, and less labor intensive, as the primary cost and effort will focus primarily on creating, managing, and running a secure online portal.</w:t>
      </w:r>
    </w:p>
    <w:p w:rsidR="00FA16E9" w:rsidRPr="00433DC5" w:rsidRDefault="000F528E" w:rsidP="00A5090D">
      <w:pPr>
        <w:pStyle w:val="ListParagraph"/>
        <w:numPr>
          <w:ilvl w:val="0"/>
          <w:numId w:val="7"/>
        </w:numPr>
        <w:suppressAutoHyphens/>
        <w:jc w:val="both"/>
        <w:rPr>
          <w:rFonts w:ascii="Times New Roman" w:hAnsi="Times New Roman" w:cs="Times New Roman"/>
          <w:b/>
          <w:bCs/>
          <w:iCs/>
        </w:rPr>
      </w:pPr>
      <w:r w:rsidRPr="00433DC5">
        <w:rPr>
          <w:rFonts w:ascii="Times New Roman" w:eastAsia="Calibri" w:hAnsi="Times New Roman" w:cs="Times New Roman"/>
        </w:rPr>
        <w:t>Increased number of voters as individual will find it easier and more convenient to vote, especially those abroad.</w:t>
      </w:r>
    </w:p>
    <w:p w:rsidR="00A5090D" w:rsidRPr="00433DC5" w:rsidRDefault="00A5090D" w:rsidP="00A5090D">
      <w:pPr>
        <w:suppressAutoHyphens/>
        <w:jc w:val="both"/>
        <w:rPr>
          <w:rFonts w:ascii="Times New Roman" w:hAnsi="Times New Roman" w:cs="Times New Roman"/>
          <w:b/>
          <w:bCs/>
          <w:iCs/>
        </w:rPr>
      </w:pPr>
    </w:p>
    <w:p w:rsidR="00FA16E9" w:rsidRPr="00433DC5" w:rsidRDefault="000F528E" w:rsidP="00A5090D">
      <w:pPr>
        <w:pStyle w:val="Heading2"/>
        <w:rPr>
          <w:rFonts w:ascii="Times New Roman" w:hAnsi="Times New Roman" w:cs="Times New Roman"/>
          <w:sz w:val="22"/>
          <w:szCs w:val="22"/>
        </w:rPr>
      </w:pPr>
      <w:bookmarkStart w:id="41" w:name="_Toc490903508"/>
      <w:bookmarkStart w:id="42" w:name="_Toc530675152"/>
      <w:bookmarkStart w:id="43" w:name="_Toc530834223"/>
      <w:bookmarkStart w:id="44" w:name="_Toc530945505"/>
      <w:bookmarkStart w:id="45" w:name="_Toc531288835"/>
      <w:proofErr w:type="gramStart"/>
      <w:r w:rsidRPr="00433DC5">
        <w:rPr>
          <w:rFonts w:ascii="Times New Roman" w:hAnsi="Times New Roman" w:cs="Times New Roman"/>
          <w:sz w:val="22"/>
          <w:szCs w:val="22"/>
        </w:rPr>
        <w:lastRenderedPageBreak/>
        <w:t>1.8</w:t>
      </w:r>
      <w:r w:rsidR="00FA16E9" w:rsidRPr="00433DC5">
        <w:rPr>
          <w:rFonts w:ascii="Times New Roman" w:hAnsi="Times New Roman" w:cs="Times New Roman"/>
          <w:sz w:val="22"/>
          <w:szCs w:val="22"/>
        </w:rPr>
        <w:t xml:space="preserve">  M</w:t>
      </w:r>
      <w:r w:rsidR="003360C3" w:rsidRPr="00433DC5">
        <w:rPr>
          <w:rFonts w:ascii="Times New Roman" w:hAnsi="Times New Roman" w:cs="Times New Roman"/>
          <w:sz w:val="22"/>
          <w:szCs w:val="22"/>
        </w:rPr>
        <w:t>ethodology</w:t>
      </w:r>
      <w:proofErr w:type="gramEnd"/>
      <w:r w:rsidR="003360C3" w:rsidRPr="00433DC5">
        <w:rPr>
          <w:rFonts w:ascii="Times New Roman" w:hAnsi="Times New Roman" w:cs="Times New Roman"/>
          <w:sz w:val="22"/>
          <w:szCs w:val="22"/>
        </w:rPr>
        <w:t>/Procedure</w:t>
      </w:r>
      <w:bookmarkEnd w:id="41"/>
      <w:bookmarkEnd w:id="42"/>
      <w:bookmarkEnd w:id="43"/>
      <w:bookmarkEnd w:id="44"/>
      <w:bookmarkEnd w:id="45"/>
    </w:p>
    <w:p w:rsidR="00FA16E9" w:rsidRPr="00433DC5" w:rsidRDefault="00FA16E9" w:rsidP="00A5090D">
      <w:pPr>
        <w:pStyle w:val="ListParagraph"/>
        <w:numPr>
          <w:ilvl w:val="0"/>
          <w:numId w:val="18"/>
        </w:numPr>
        <w:jc w:val="both"/>
        <w:rPr>
          <w:rFonts w:ascii="Times New Roman" w:hAnsi="Times New Roman" w:cs="Times New Roman"/>
        </w:rPr>
      </w:pPr>
      <w:r w:rsidRPr="00433DC5">
        <w:rPr>
          <w:rFonts w:ascii="Times New Roman" w:hAnsi="Times New Roman" w:cs="Times New Roman"/>
        </w:rPr>
        <w:t>For the development of project the designing of database was done on PHPMYADMIN, back end was coded in basic PHP and for frontend we used the same basic PHP codes.</w:t>
      </w:r>
    </w:p>
    <w:p w:rsidR="00FA16E9" w:rsidRPr="00433DC5" w:rsidRDefault="00FA16E9" w:rsidP="00A5090D">
      <w:pPr>
        <w:pStyle w:val="ListParagraph"/>
        <w:rPr>
          <w:rFonts w:ascii="Times New Roman" w:hAnsi="Times New Roman" w:cs="Times New Roman"/>
        </w:rPr>
      </w:pPr>
    </w:p>
    <w:p w:rsidR="00FA16E9" w:rsidRPr="00433DC5" w:rsidRDefault="00FA16E9" w:rsidP="00A5090D">
      <w:pPr>
        <w:pStyle w:val="ListParagraph"/>
        <w:numPr>
          <w:ilvl w:val="0"/>
          <w:numId w:val="17"/>
        </w:numPr>
        <w:jc w:val="both"/>
        <w:rPr>
          <w:rFonts w:ascii="Times New Roman" w:hAnsi="Times New Roman" w:cs="Times New Roman"/>
        </w:rPr>
      </w:pPr>
      <w:r w:rsidRPr="00433DC5">
        <w:rPr>
          <w:rFonts w:ascii="Times New Roman" w:hAnsi="Times New Roman" w:cs="Times New Roman"/>
        </w:rPr>
        <w:t>Software methodologies are concerned with the process of creating software – not so much the technical side but the organizational aspects. Several software development approaches have been used since the origin of information technology.</w:t>
      </w:r>
      <w:bookmarkStart w:id="46" w:name="_Toc519147310"/>
      <w:bookmarkStart w:id="47" w:name="_Toc530675149"/>
      <w:bookmarkStart w:id="48" w:name="_Toc530834220"/>
    </w:p>
    <w:p w:rsidR="00FA16E9" w:rsidRPr="00433DC5" w:rsidRDefault="000F528E" w:rsidP="00A5090D">
      <w:pPr>
        <w:pStyle w:val="Heading2"/>
        <w:rPr>
          <w:rFonts w:ascii="Times New Roman" w:eastAsia="Times New Roman" w:hAnsi="Times New Roman" w:cs="Times New Roman"/>
          <w:sz w:val="22"/>
          <w:szCs w:val="22"/>
        </w:rPr>
      </w:pPr>
      <w:bookmarkStart w:id="49" w:name="_Toc530945506"/>
      <w:bookmarkStart w:id="50" w:name="_Toc531288836"/>
      <w:proofErr w:type="gramStart"/>
      <w:r w:rsidRPr="00433DC5">
        <w:rPr>
          <w:rFonts w:ascii="Times New Roman" w:eastAsia="Times New Roman" w:hAnsi="Times New Roman" w:cs="Times New Roman"/>
          <w:sz w:val="22"/>
          <w:szCs w:val="22"/>
        </w:rPr>
        <w:t>1.9</w:t>
      </w:r>
      <w:r w:rsidR="00FA16E9" w:rsidRPr="00433DC5">
        <w:rPr>
          <w:rFonts w:ascii="Times New Roman" w:eastAsia="Times New Roman" w:hAnsi="Times New Roman" w:cs="Times New Roman"/>
          <w:sz w:val="22"/>
          <w:szCs w:val="22"/>
        </w:rPr>
        <w:t xml:space="preserve"> </w:t>
      </w:r>
      <w:bookmarkEnd w:id="46"/>
      <w:bookmarkEnd w:id="47"/>
      <w:bookmarkEnd w:id="48"/>
      <w:r w:rsidR="00FA16E9" w:rsidRPr="00433DC5">
        <w:rPr>
          <w:rFonts w:ascii="Times New Roman" w:eastAsia="Times New Roman" w:hAnsi="Times New Roman" w:cs="Times New Roman"/>
          <w:sz w:val="22"/>
          <w:szCs w:val="22"/>
        </w:rPr>
        <w:t xml:space="preserve"> P</w:t>
      </w:r>
      <w:bookmarkEnd w:id="49"/>
      <w:r w:rsidR="003360C3" w:rsidRPr="00433DC5">
        <w:rPr>
          <w:rFonts w:ascii="Times New Roman" w:eastAsia="Times New Roman" w:hAnsi="Times New Roman" w:cs="Times New Roman"/>
          <w:sz w:val="22"/>
          <w:szCs w:val="22"/>
        </w:rPr>
        <w:t>roject</w:t>
      </w:r>
      <w:proofErr w:type="gramEnd"/>
      <w:r w:rsidR="003360C3" w:rsidRPr="00433DC5">
        <w:rPr>
          <w:rFonts w:ascii="Times New Roman" w:eastAsia="Times New Roman" w:hAnsi="Times New Roman" w:cs="Times New Roman"/>
          <w:sz w:val="22"/>
          <w:szCs w:val="22"/>
        </w:rPr>
        <w:t xml:space="preserve"> Framework</w:t>
      </w:r>
      <w:bookmarkEnd w:id="50"/>
      <w:r w:rsidR="00FA16E9" w:rsidRPr="00433DC5">
        <w:rPr>
          <w:rFonts w:ascii="Times New Roman" w:eastAsia="Times New Roman" w:hAnsi="Times New Roman" w:cs="Times New Roman"/>
          <w:sz w:val="22"/>
          <w:szCs w:val="22"/>
        </w:rPr>
        <w:t xml:space="preserve"> </w:t>
      </w:r>
    </w:p>
    <w:p w:rsidR="00CC723F" w:rsidRPr="00433DC5" w:rsidRDefault="00CC723F" w:rsidP="00A5090D">
      <w:pPr>
        <w:jc w:val="both"/>
        <w:rPr>
          <w:rFonts w:ascii="Times New Roman" w:hAnsi="Times New Roman" w:cs="Times New Roman"/>
        </w:rPr>
      </w:pPr>
      <w:bookmarkStart w:id="51" w:name="_Toc530945507"/>
      <w:r w:rsidRPr="00433DC5">
        <w:rPr>
          <w:rFonts w:ascii="Times New Roman" w:hAnsi="Times New Roman" w:cs="Times New Roman"/>
        </w:rPr>
        <w:t>A framework is a standardized set of concepts, practices, and criteria for dealing with a common type of problem, which can be used as a reference to help us approach and resolve new problems of a similar nature.</w:t>
      </w:r>
    </w:p>
    <w:p w:rsidR="00CC723F" w:rsidRPr="00433DC5" w:rsidRDefault="00CC723F" w:rsidP="00A5090D">
      <w:pPr>
        <w:jc w:val="both"/>
        <w:rPr>
          <w:rFonts w:ascii="Times New Roman" w:hAnsi="Times New Roman" w:cs="Times New Roman"/>
        </w:rPr>
      </w:pPr>
      <w:r w:rsidRPr="00433DC5">
        <w:rPr>
          <w:rFonts w:ascii="Times New Roman" w:hAnsi="Times New Roman" w:cs="Times New Roman"/>
        </w:rPr>
        <w:t>The aim of framework i</w:t>
      </w:r>
      <w:r w:rsidR="003D41D6" w:rsidRPr="00433DC5">
        <w:rPr>
          <w:rFonts w:ascii="Times New Roman" w:hAnsi="Times New Roman" w:cs="Times New Roman"/>
        </w:rPr>
        <w:t>s</w:t>
      </w:r>
      <w:r w:rsidRPr="00433DC5">
        <w:rPr>
          <w:rFonts w:ascii="Times New Roman" w:hAnsi="Times New Roman" w:cs="Times New Roman"/>
        </w:rPr>
        <w:t xml:space="preserve"> to provide a common </w:t>
      </w:r>
      <w:r w:rsidR="003D41D6" w:rsidRPr="00433DC5">
        <w:rPr>
          <w:rFonts w:ascii="Times New Roman" w:hAnsi="Times New Roman" w:cs="Times New Roman"/>
        </w:rPr>
        <w:t>structure so that developers don’t have to redo it from scratch and can reuse the code provided. In this way, frameworks allows us to cut out much of the work and save a lot of time</w:t>
      </w:r>
    </w:p>
    <w:p w:rsidR="00FA16E9" w:rsidRPr="00433DC5" w:rsidRDefault="000F528E" w:rsidP="00A5090D">
      <w:pPr>
        <w:pStyle w:val="Heading2"/>
        <w:rPr>
          <w:rFonts w:ascii="Times New Roman" w:hAnsi="Times New Roman" w:cs="Times New Roman"/>
          <w:sz w:val="22"/>
          <w:szCs w:val="22"/>
        </w:rPr>
      </w:pPr>
      <w:bookmarkStart w:id="52" w:name="_Toc531288837"/>
      <w:r w:rsidRPr="00433DC5">
        <w:rPr>
          <w:rFonts w:ascii="Times New Roman" w:hAnsi="Times New Roman" w:cs="Times New Roman"/>
          <w:sz w:val="22"/>
          <w:szCs w:val="22"/>
        </w:rPr>
        <w:t>1.10</w:t>
      </w:r>
      <w:r w:rsidR="00FA16E9" w:rsidRPr="00433DC5">
        <w:rPr>
          <w:rFonts w:ascii="Times New Roman" w:hAnsi="Times New Roman" w:cs="Times New Roman"/>
          <w:sz w:val="22"/>
          <w:szCs w:val="22"/>
        </w:rPr>
        <w:t xml:space="preserve"> D</w:t>
      </w:r>
      <w:r w:rsidR="003360C3" w:rsidRPr="00433DC5">
        <w:rPr>
          <w:rFonts w:ascii="Times New Roman" w:hAnsi="Times New Roman" w:cs="Times New Roman"/>
          <w:sz w:val="22"/>
          <w:szCs w:val="22"/>
        </w:rPr>
        <w:t>ata</w:t>
      </w:r>
      <w:bookmarkEnd w:id="51"/>
      <w:r w:rsidR="003360C3" w:rsidRPr="00433DC5">
        <w:rPr>
          <w:rFonts w:ascii="Times New Roman" w:hAnsi="Times New Roman" w:cs="Times New Roman"/>
          <w:sz w:val="22"/>
          <w:szCs w:val="22"/>
        </w:rPr>
        <w:t xml:space="preserve"> and Information</w:t>
      </w:r>
      <w:bookmarkEnd w:id="52"/>
    </w:p>
    <w:p w:rsidR="00FA16E9" w:rsidRPr="00433DC5" w:rsidRDefault="00FA16E9" w:rsidP="00A5090D">
      <w:pPr>
        <w:jc w:val="both"/>
        <w:rPr>
          <w:rFonts w:ascii="Times New Roman" w:hAnsi="Times New Roman" w:cs="Times New Roman"/>
        </w:rPr>
      </w:pPr>
      <w:r w:rsidRPr="00433DC5">
        <w:rPr>
          <w:rFonts w:ascii="Times New Roman" w:hAnsi="Times New Roman" w:cs="Times New Roman"/>
        </w:rPr>
        <w:t>Data collection plays an important role in a projects succession and also it plays an inevitable role in the timely completion of the project. The data in the project includes contact information of the clients and their respective feedbacks/complaints which is stored in a database. To assure safety, only the admin has proper access to the information provided by the clients.</w:t>
      </w:r>
      <w:bookmarkStart w:id="53" w:name="_Toc530675161"/>
      <w:bookmarkStart w:id="54" w:name="_Toc530834232"/>
    </w:p>
    <w:p w:rsidR="003360C3" w:rsidRPr="00433DC5" w:rsidRDefault="003360C3" w:rsidP="00A5090D">
      <w:pPr>
        <w:pStyle w:val="Heading2"/>
        <w:rPr>
          <w:rFonts w:ascii="Times New Roman" w:hAnsi="Times New Roman" w:cs="Times New Roman"/>
          <w:sz w:val="22"/>
          <w:szCs w:val="22"/>
        </w:rPr>
      </w:pPr>
      <w:bookmarkStart w:id="55" w:name="_Toc531288838"/>
      <w:proofErr w:type="gramStart"/>
      <w:r w:rsidRPr="00433DC5">
        <w:rPr>
          <w:rFonts w:ascii="Times New Roman" w:hAnsi="Times New Roman" w:cs="Times New Roman"/>
          <w:sz w:val="22"/>
          <w:szCs w:val="22"/>
        </w:rPr>
        <w:t>1.10.1  Primary</w:t>
      </w:r>
      <w:proofErr w:type="gramEnd"/>
      <w:r w:rsidRPr="00433DC5">
        <w:rPr>
          <w:rFonts w:ascii="Times New Roman" w:hAnsi="Times New Roman" w:cs="Times New Roman"/>
          <w:sz w:val="22"/>
          <w:szCs w:val="22"/>
        </w:rPr>
        <w:t xml:space="preserve"> Source of Data</w:t>
      </w:r>
      <w:bookmarkEnd w:id="55"/>
    </w:p>
    <w:p w:rsidR="003360C3" w:rsidRPr="00433DC5" w:rsidRDefault="003360C3" w:rsidP="00A5090D">
      <w:pPr>
        <w:jc w:val="both"/>
        <w:rPr>
          <w:rFonts w:ascii="Times New Roman" w:hAnsi="Times New Roman" w:cs="Times New Roman"/>
        </w:rPr>
      </w:pPr>
      <w:r w:rsidRPr="00433DC5">
        <w:rPr>
          <w:rFonts w:ascii="Times New Roman" w:hAnsi="Times New Roman" w:cs="Times New Roman"/>
        </w:rPr>
        <w:t xml:space="preserve">Primary data are the first hand data. The necessary information </w:t>
      </w:r>
      <w:r w:rsidR="00110AEA" w:rsidRPr="00433DC5">
        <w:rPr>
          <w:rFonts w:ascii="Times New Roman" w:hAnsi="Times New Roman" w:cs="Times New Roman"/>
        </w:rPr>
        <w:t xml:space="preserve">was collected from day to day observation, problems, instructions of supervisor. </w:t>
      </w:r>
      <w:proofErr w:type="gramStart"/>
      <w:r w:rsidR="00110AEA" w:rsidRPr="00433DC5">
        <w:rPr>
          <w:rFonts w:ascii="Times New Roman" w:hAnsi="Times New Roman" w:cs="Times New Roman"/>
        </w:rPr>
        <w:t>queries</w:t>
      </w:r>
      <w:proofErr w:type="gramEnd"/>
      <w:r w:rsidR="00110AEA" w:rsidRPr="00433DC5">
        <w:rPr>
          <w:rFonts w:ascii="Times New Roman" w:hAnsi="Times New Roman" w:cs="Times New Roman"/>
        </w:rPr>
        <w:t xml:space="preserve">. </w:t>
      </w:r>
      <w:proofErr w:type="gramStart"/>
      <w:r w:rsidR="00110AEA" w:rsidRPr="00433DC5">
        <w:rPr>
          <w:rFonts w:ascii="Times New Roman" w:hAnsi="Times New Roman" w:cs="Times New Roman"/>
        </w:rPr>
        <w:t>and</w:t>
      </w:r>
      <w:proofErr w:type="gramEnd"/>
      <w:r w:rsidR="00110AEA" w:rsidRPr="00433DC5">
        <w:rPr>
          <w:rFonts w:ascii="Times New Roman" w:hAnsi="Times New Roman" w:cs="Times New Roman"/>
        </w:rPr>
        <w:t xml:space="preserve"> personal discussion with the staff of the organization.</w:t>
      </w:r>
    </w:p>
    <w:p w:rsidR="00110AEA" w:rsidRPr="00433DC5" w:rsidRDefault="00110AEA" w:rsidP="00A5090D">
      <w:pPr>
        <w:pStyle w:val="ListParagraph"/>
        <w:numPr>
          <w:ilvl w:val="0"/>
          <w:numId w:val="26"/>
        </w:numPr>
        <w:jc w:val="both"/>
        <w:rPr>
          <w:rFonts w:ascii="Times New Roman" w:hAnsi="Times New Roman" w:cs="Times New Roman"/>
        </w:rPr>
      </w:pPr>
      <w:r w:rsidRPr="00433DC5">
        <w:rPr>
          <w:rFonts w:ascii="Times New Roman" w:hAnsi="Times New Roman" w:cs="Times New Roman"/>
        </w:rPr>
        <w:t>Observation of working environment</w:t>
      </w:r>
    </w:p>
    <w:p w:rsidR="00110AEA" w:rsidRPr="00433DC5" w:rsidRDefault="00110AEA" w:rsidP="00A5090D">
      <w:pPr>
        <w:pStyle w:val="ListParagraph"/>
        <w:numPr>
          <w:ilvl w:val="0"/>
          <w:numId w:val="26"/>
        </w:numPr>
        <w:jc w:val="both"/>
        <w:rPr>
          <w:rFonts w:ascii="Times New Roman" w:hAnsi="Times New Roman" w:cs="Times New Roman"/>
        </w:rPr>
      </w:pPr>
      <w:r w:rsidRPr="00433DC5">
        <w:rPr>
          <w:rFonts w:ascii="Times New Roman" w:hAnsi="Times New Roman" w:cs="Times New Roman"/>
        </w:rPr>
        <w:t>Informal discussion and interaction with the staff of the library department</w:t>
      </w:r>
    </w:p>
    <w:p w:rsidR="00110AEA" w:rsidRPr="00433DC5" w:rsidRDefault="00110AEA" w:rsidP="00A5090D">
      <w:pPr>
        <w:pStyle w:val="Heading2"/>
        <w:rPr>
          <w:rFonts w:ascii="Times New Roman" w:hAnsi="Times New Roman" w:cs="Times New Roman"/>
          <w:sz w:val="22"/>
          <w:szCs w:val="22"/>
        </w:rPr>
      </w:pPr>
      <w:bookmarkStart w:id="56" w:name="_Toc531288839"/>
      <w:r w:rsidRPr="00433DC5">
        <w:rPr>
          <w:rFonts w:ascii="Times New Roman" w:hAnsi="Times New Roman" w:cs="Times New Roman"/>
          <w:sz w:val="22"/>
          <w:szCs w:val="22"/>
        </w:rPr>
        <w:t>1.10.2 Secondary Source of Data</w:t>
      </w:r>
      <w:bookmarkEnd w:id="56"/>
    </w:p>
    <w:p w:rsidR="00110AEA" w:rsidRPr="00433DC5" w:rsidRDefault="00110AEA" w:rsidP="00A5090D">
      <w:pPr>
        <w:jc w:val="both"/>
        <w:rPr>
          <w:rFonts w:ascii="Times New Roman" w:hAnsi="Times New Roman" w:cs="Times New Roman"/>
        </w:rPr>
      </w:pPr>
      <w:r w:rsidRPr="00433DC5">
        <w:rPr>
          <w:rFonts w:ascii="Times New Roman" w:hAnsi="Times New Roman" w:cs="Times New Roman"/>
        </w:rPr>
        <w:t>The Secondary sources of data were collected in order to achieve the real and fact data as far as available. The major sources of secondary data are as follows:</w:t>
      </w:r>
    </w:p>
    <w:p w:rsidR="00110AEA" w:rsidRPr="00433DC5" w:rsidRDefault="00110AEA" w:rsidP="00A5090D">
      <w:pPr>
        <w:pStyle w:val="ListParagraph"/>
        <w:numPr>
          <w:ilvl w:val="0"/>
          <w:numId w:val="27"/>
        </w:numPr>
        <w:jc w:val="both"/>
        <w:rPr>
          <w:rFonts w:ascii="Times New Roman" w:hAnsi="Times New Roman" w:cs="Times New Roman"/>
        </w:rPr>
      </w:pPr>
      <w:r w:rsidRPr="00433DC5">
        <w:rPr>
          <w:rFonts w:ascii="Times New Roman" w:hAnsi="Times New Roman" w:cs="Times New Roman"/>
        </w:rPr>
        <w:t>Annual reports of the concerned o</w:t>
      </w:r>
      <w:r w:rsidR="00CC723F" w:rsidRPr="00433DC5">
        <w:rPr>
          <w:rFonts w:ascii="Times New Roman" w:hAnsi="Times New Roman" w:cs="Times New Roman"/>
        </w:rPr>
        <w:t>rganization</w:t>
      </w:r>
    </w:p>
    <w:p w:rsidR="00FA16E9" w:rsidRPr="00433DC5" w:rsidRDefault="00CC723F" w:rsidP="00A5090D">
      <w:pPr>
        <w:pStyle w:val="ListParagraph"/>
        <w:numPr>
          <w:ilvl w:val="0"/>
          <w:numId w:val="27"/>
        </w:numPr>
        <w:jc w:val="both"/>
        <w:rPr>
          <w:rFonts w:ascii="Times New Roman" w:hAnsi="Times New Roman" w:cs="Times New Roman"/>
        </w:rPr>
      </w:pPr>
      <w:r w:rsidRPr="00433DC5">
        <w:rPr>
          <w:rFonts w:ascii="Times New Roman" w:hAnsi="Times New Roman" w:cs="Times New Roman"/>
        </w:rPr>
        <w:t>Related websites</w:t>
      </w:r>
    </w:p>
    <w:p w:rsidR="00A5090D" w:rsidRPr="00433DC5" w:rsidRDefault="00A5090D" w:rsidP="00A5090D">
      <w:pPr>
        <w:jc w:val="both"/>
        <w:rPr>
          <w:rFonts w:ascii="Times New Roman" w:hAnsi="Times New Roman" w:cs="Times New Roman"/>
        </w:rPr>
      </w:pPr>
    </w:p>
    <w:p w:rsidR="00A5090D" w:rsidRPr="00433DC5" w:rsidRDefault="00A5090D" w:rsidP="00A5090D">
      <w:pPr>
        <w:jc w:val="both"/>
        <w:rPr>
          <w:rFonts w:ascii="Times New Roman" w:hAnsi="Times New Roman" w:cs="Times New Roman"/>
        </w:rPr>
      </w:pPr>
    </w:p>
    <w:p w:rsidR="00A5090D" w:rsidRPr="00433DC5" w:rsidRDefault="00A5090D" w:rsidP="00A5090D">
      <w:pPr>
        <w:jc w:val="both"/>
        <w:rPr>
          <w:rFonts w:ascii="Times New Roman" w:hAnsi="Times New Roman" w:cs="Times New Roman"/>
        </w:rPr>
      </w:pPr>
    </w:p>
    <w:p w:rsidR="00A5090D" w:rsidRPr="00433DC5" w:rsidRDefault="00A5090D" w:rsidP="00A5090D">
      <w:pPr>
        <w:jc w:val="both"/>
        <w:rPr>
          <w:rFonts w:ascii="Times New Roman" w:hAnsi="Times New Roman" w:cs="Times New Roman"/>
        </w:rPr>
      </w:pPr>
    </w:p>
    <w:p w:rsidR="00FA16E9" w:rsidRPr="00433DC5" w:rsidRDefault="00F8595B" w:rsidP="00A5090D">
      <w:pPr>
        <w:pStyle w:val="Heading2"/>
        <w:rPr>
          <w:rFonts w:ascii="Times New Roman" w:hAnsi="Times New Roman" w:cs="Times New Roman"/>
          <w:sz w:val="22"/>
          <w:szCs w:val="22"/>
        </w:rPr>
      </w:pPr>
      <w:bookmarkStart w:id="57" w:name="_Toc519147313"/>
      <w:bookmarkStart w:id="58" w:name="_Toc530675153"/>
      <w:bookmarkStart w:id="59" w:name="_Toc530834224"/>
      <w:bookmarkStart w:id="60" w:name="_Toc530945509"/>
      <w:bookmarkStart w:id="61" w:name="_Toc531288840"/>
      <w:bookmarkEnd w:id="53"/>
      <w:bookmarkEnd w:id="54"/>
      <w:r w:rsidRPr="00433DC5">
        <w:rPr>
          <w:rFonts w:ascii="Times New Roman" w:hAnsi="Times New Roman" w:cs="Times New Roman"/>
          <w:sz w:val="22"/>
          <w:szCs w:val="22"/>
        </w:rPr>
        <w:lastRenderedPageBreak/>
        <w:t>1.11</w:t>
      </w:r>
      <w:r w:rsidR="00FA16E9" w:rsidRPr="00433DC5">
        <w:rPr>
          <w:rFonts w:ascii="Times New Roman" w:hAnsi="Times New Roman" w:cs="Times New Roman"/>
          <w:sz w:val="22"/>
          <w:szCs w:val="22"/>
        </w:rPr>
        <w:t xml:space="preserve"> </w:t>
      </w:r>
      <w:bookmarkEnd w:id="57"/>
      <w:bookmarkEnd w:id="58"/>
      <w:bookmarkEnd w:id="59"/>
      <w:bookmarkEnd w:id="60"/>
      <w:r w:rsidRPr="00433DC5">
        <w:rPr>
          <w:rFonts w:ascii="Times New Roman" w:hAnsi="Times New Roman" w:cs="Times New Roman"/>
          <w:sz w:val="22"/>
          <w:szCs w:val="22"/>
        </w:rPr>
        <w:t>Tools Used</w:t>
      </w:r>
      <w:bookmarkEnd w:id="61"/>
    </w:p>
    <w:p w:rsidR="00FA16E9" w:rsidRPr="00433DC5" w:rsidRDefault="00FA16E9" w:rsidP="00A5090D">
      <w:pPr>
        <w:pStyle w:val="ListParagraph"/>
        <w:numPr>
          <w:ilvl w:val="0"/>
          <w:numId w:val="25"/>
        </w:numPr>
        <w:suppressAutoHyphens/>
        <w:jc w:val="both"/>
        <w:rPr>
          <w:rFonts w:ascii="Times New Roman" w:hAnsi="Times New Roman" w:cs="Times New Roman"/>
        </w:rPr>
      </w:pPr>
      <w:proofErr w:type="spellStart"/>
      <w:r w:rsidRPr="00433DC5">
        <w:rPr>
          <w:rFonts w:ascii="Times New Roman" w:hAnsi="Times New Roman" w:cs="Times New Roman"/>
          <w:b/>
        </w:rPr>
        <w:t>Xampp</w:t>
      </w:r>
      <w:proofErr w:type="spellEnd"/>
      <w:r w:rsidRPr="00433DC5">
        <w:rPr>
          <w:rFonts w:ascii="Times New Roman" w:hAnsi="Times New Roman" w:cs="Times New Roman"/>
          <w:b/>
        </w:rPr>
        <w:t>:</w:t>
      </w:r>
    </w:p>
    <w:p w:rsidR="00FA16E9" w:rsidRPr="00433DC5" w:rsidRDefault="00FA16E9" w:rsidP="00A5090D">
      <w:pPr>
        <w:pStyle w:val="ListParagraph"/>
        <w:numPr>
          <w:ilvl w:val="1"/>
          <w:numId w:val="25"/>
        </w:numPr>
        <w:suppressAutoHyphens/>
        <w:jc w:val="both"/>
        <w:rPr>
          <w:rFonts w:ascii="Times New Roman" w:hAnsi="Times New Roman" w:cs="Times New Roman"/>
        </w:rPr>
      </w:pPr>
      <w:r w:rsidRPr="00433DC5">
        <w:rPr>
          <w:rFonts w:ascii="Times New Roman" w:hAnsi="Times New Roman" w:cs="Times New Roman"/>
          <w:b/>
          <w:bCs/>
        </w:rPr>
        <w:t>Apache:</w:t>
      </w:r>
    </w:p>
    <w:p w:rsidR="00FA16E9" w:rsidRPr="00433DC5" w:rsidRDefault="00FA16E9" w:rsidP="00A5090D">
      <w:pPr>
        <w:pStyle w:val="ListParagraph"/>
        <w:numPr>
          <w:ilvl w:val="2"/>
          <w:numId w:val="25"/>
        </w:numPr>
        <w:suppressAutoHyphens/>
        <w:jc w:val="both"/>
        <w:rPr>
          <w:rFonts w:ascii="Times New Roman" w:hAnsi="Times New Roman" w:cs="Times New Roman"/>
        </w:rPr>
      </w:pPr>
      <w:r w:rsidRPr="00433DC5">
        <w:rPr>
          <w:rFonts w:ascii="Times New Roman" w:hAnsi="Times New Roman" w:cs="Times New Roman"/>
        </w:rPr>
        <w:t xml:space="preserve">(Application Server) </w:t>
      </w:r>
      <w:proofErr w:type="gramStart"/>
      <w:r w:rsidRPr="00433DC5">
        <w:rPr>
          <w:rFonts w:ascii="Times New Roman" w:eastAsia="Arial" w:hAnsi="Times New Roman" w:cs="Times New Roman"/>
        </w:rPr>
        <w:t>A</w:t>
      </w:r>
      <w:r w:rsidRPr="00433DC5">
        <w:rPr>
          <w:rFonts w:ascii="Times New Roman" w:hAnsi="Times New Roman" w:cs="Times New Roman"/>
        </w:rPr>
        <w:t>pache ,</w:t>
      </w:r>
      <w:proofErr w:type="gramEnd"/>
      <w:r w:rsidRPr="00433DC5">
        <w:rPr>
          <w:rFonts w:ascii="Times New Roman" w:hAnsi="Times New Roman" w:cs="Times New Roman"/>
        </w:rPr>
        <w:t xml:space="preserve"> often referred to as  Server, is an open-source Java </w:t>
      </w:r>
      <w:proofErr w:type="spellStart"/>
      <w:r w:rsidRPr="00433DC5">
        <w:rPr>
          <w:rFonts w:ascii="Times New Roman" w:hAnsi="Times New Roman" w:cs="Times New Roman"/>
        </w:rPr>
        <w:t>Servlet</w:t>
      </w:r>
      <w:proofErr w:type="spellEnd"/>
      <w:r w:rsidRPr="00433DC5">
        <w:rPr>
          <w:rFonts w:ascii="Times New Roman" w:hAnsi="Times New Roman" w:cs="Times New Roman"/>
        </w:rPr>
        <w:t xml:space="preserve"> Container developed by the Apache Software Foundation.</w:t>
      </w:r>
    </w:p>
    <w:p w:rsidR="00FA16E9" w:rsidRPr="00433DC5" w:rsidRDefault="00FA16E9" w:rsidP="00A5090D">
      <w:pPr>
        <w:pStyle w:val="ListParagraph"/>
        <w:numPr>
          <w:ilvl w:val="1"/>
          <w:numId w:val="25"/>
        </w:numPr>
        <w:suppressAutoHyphens/>
        <w:jc w:val="both"/>
        <w:rPr>
          <w:rFonts w:ascii="Times New Roman" w:hAnsi="Times New Roman" w:cs="Times New Roman"/>
        </w:rPr>
      </w:pPr>
      <w:proofErr w:type="spellStart"/>
      <w:r w:rsidRPr="00433DC5">
        <w:rPr>
          <w:rFonts w:ascii="Times New Roman" w:hAnsi="Times New Roman" w:cs="Times New Roman"/>
          <w:b/>
          <w:bCs/>
        </w:rPr>
        <w:t>MySqlServer</w:t>
      </w:r>
      <w:proofErr w:type="spellEnd"/>
      <w:r w:rsidRPr="00433DC5">
        <w:rPr>
          <w:rFonts w:ascii="Times New Roman" w:hAnsi="Times New Roman" w:cs="Times New Roman"/>
          <w:b/>
          <w:bCs/>
        </w:rPr>
        <w:t xml:space="preserve">: </w:t>
      </w:r>
    </w:p>
    <w:p w:rsidR="00FA16E9" w:rsidRPr="00433DC5" w:rsidRDefault="00FA16E9" w:rsidP="00A5090D">
      <w:pPr>
        <w:pStyle w:val="ListParagraph"/>
        <w:numPr>
          <w:ilvl w:val="2"/>
          <w:numId w:val="25"/>
        </w:numPr>
        <w:suppressAutoHyphens/>
        <w:jc w:val="both"/>
        <w:rPr>
          <w:rFonts w:ascii="Times New Roman" w:hAnsi="Times New Roman" w:cs="Times New Roman"/>
        </w:rPr>
      </w:pPr>
      <w:r w:rsidRPr="00433DC5">
        <w:rPr>
          <w:rFonts w:ascii="Times New Roman" w:hAnsi="Times New Roman" w:cs="Times New Roman"/>
        </w:rPr>
        <w:t xml:space="preserve">It handles </w:t>
      </w:r>
      <w:proofErr w:type="spellStart"/>
      <w:r w:rsidRPr="00433DC5">
        <w:rPr>
          <w:rFonts w:ascii="Times New Roman" w:hAnsi="Times New Roman" w:cs="Times New Roman"/>
        </w:rPr>
        <w:t>larege</w:t>
      </w:r>
      <w:proofErr w:type="spellEnd"/>
      <w:r w:rsidRPr="00433DC5">
        <w:rPr>
          <w:rFonts w:ascii="Times New Roman" w:hAnsi="Times New Roman" w:cs="Times New Roman"/>
        </w:rPr>
        <w:t xml:space="preserve"> databases much faster than existing solutions.</w:t>
      </w:r>
    </w:p>
    <w:p w:rsidR="00FA16E9" w:rsidRPr="00433DC5" w:rsidRDefault="00FA16E9" w:rsidP="00A5090D">
      <w:pPr>
        <w:pStyle w:val="ListParagraph"/>
        <w:numPr>
          <w:ilvl w:val="2"/>
          <w:numId w:val="25"/>
        </w:numPr>
        <w:suppressAutoHyphens/>
        <w:jc w:val="both"/>
        <w:rPr>
          <w:rFonts w:ascii="Times New Roman" w:hAnsi="Times New Roman" w:cs="Times New Roman"/>
        </w:rPr>
      </w:pPr>
      <w:r w:rsidRPr="00433DC5">
        <w:rPr>
          <w:rFonts w:ascii="Times New Roman" w:hAnsi="Times New Roman" w:cs="Times New Roman"/>
        </w:rPr>
        <w:t>It consists of multi-threaded SQL server that supports different back ends, several different client programs and libraries, administrative tools, and application programming interfaces (APIs)</w:t>
      </w:r>
    </w:p>
    <w:p w:rsidR="00FA16E9" w:rsidRPr="00433DC5" w:rsidRDefault="00FA16E9" w:rsidP="00A5090D">
      <w:pPr>
        <w:pStyle w:val="ListParagraph"/>
        <w:numPr>
          <w:ilvl w:val="2"/>
          <w:numId w:val="25"/>
        </w:numPr>
        <w:suppressAutoHyphens/>
        <w:jc w:val="both"/>
        <w:rPr>
          <w:rFonts w:ascii="Times New Roman" w:hAnsi="Times New Roman" w:cs="Times New Roman"/>
        </w:rPr>
      </w:pPr>
      <w:r w:rsidRPr="00433DC5">
        <w:rPr>
          <w:rFonts w:ascii="Times New Roman" w:hAnsi="Times New Roman" w:cs="Times New Roman"/>
        </w:rPr>
        <w:t xml:space="preserve">Its connectivity, speed, and security make </w:t>
      </w:r>
      <w:proofErr w:type="spellStart"/>
      <w:r w:rsidRPr="00433DC5">
        <w:rPr>
          <w:rFonts w:ascii="Times New Roman" w:hAnsi="Times New Roman" w:cs="Times New Roman"/>
        </w:rPr>
        <w:t>MySQL</w:t>
      </w:r>
      <w:proofErr w:type="spellEnd"/>
      <w:r w:rsidRPr="00433DC5">
        <w:rPr>
          <w:rFonts w:ascii="Times New Roman" w:hAnsi="Times New Roman" w:cs="Times New Roman"/>
        </w:rPr>
        <w:t xml:space="preserve"> Server highly suited for accessing databases on the Internet.</w:t>
      </w:r>
    </w:p>
    <w:p w:rsidR="00FA16E9" w:rsidRPr="00433DC5" w:rsidRDefault="00FA16E9" w:rsidP="00A5090D">
      <w:pPr>
        <w:pStyle w:val="ListParagraph"/>
        <w:numPr>
          <w:ilvl w:val="0"/>
          <w:numId w:val="25"/>
        </w:numPr>
        <w:suppressAutoHyphens/>
        <w:jc w:val="both"/>
        <w:rPr>
          <w:rFonts w:ascii="Times New Roman" w:hAnsi="Times New Roman" w:cs="Times New Roman"/>
        </w:rPr>
      </w:pPr>
      <w:r w:rsidRPr="00433DC5">
        <w:rPr>
          <w:rFonts w:ascii="Times New Roman" w:hAnsi="Times New Roman" w:cs="Times New Roman"/>
          <w:b/>
          <w:bCs/>
        </w:rPr>
        <w:t>Sublime Text 3.1.1</w:t>
      </w:r>
      <w:r w:rsidRPr="00433DC5">
        <w:rPr>
          <w:rFonts w:ascii="Times New Roman" w:eastAsia="Calibri" w:hAnsi="Times New Roman" w:cs="Times New Roman"/>
          <w:b/>
          <w:bCs/>
        </w:rPr>
        <w:t>-</w:t>
      </w:r>
      <w:r w:rsidRPr="00433DC5">
        <w:rPr>
          <w:rFonts w:ascii="Times New Roman" w:eastAsia="Calibri" w:hAnsi="Times New Roman" w:cs="Times New Roman"/>
        </w:rPr>
        <w:t xml:space="preserve"> </w:t>
      </w:r>
      <w:r w:rsidRPr="00433DC5">
        <w:rPr>
          <w:rFonts w:ascii="Times New Roman" w:hAnsi="Times New Roman" w:cs="Times New Roman"/>
        </w:rPr>
        <w:t>Sublime Text is a sophisticated text editor for code, markup and prose. You'll love the slick user interface, extraordinary features and amazing performance.</w:t>
      </w:r>
    </w:p>
    <w:p w:rsidR="00FA16E9" w:rsidRPr="00433DC5" w:rsidRDefault="00FA16E9" w:rsidP="00A5090D">
      <w:pPr>
        <w:pStyle w:val="ListParagraph"/>
        <w:numPr>
          <w:ilvl w:val="0"/>
          <w:numId w:val="25"/>
        </w:numPr>
        <w:suppressAutoHyphens/>
        <w:jc w:val="both"/>
        <w:rPr>
          <w:rFonts w:ascii="Times New Roman" w:hAnsi="Times New Roman" w:cs="Times New Roman"/>
          <w:b/>
        </w:rPr>
      </w:pPr>
      <w:r w:rsidRPr="00433DC5">
        <w:rPr>
          <w:rFonts w:ascii="Times New Roman" w:eastAsia="Calibri" w:hAnsi="Times New Roman" w:cs="Times New Roman"/>
          <w:b/>
        </w:rPr>
        <w:t>Web browsers</w:t>
      </w:r>
      <w:r w:rsidRPr="00433DC5">
        <w:rPr>
          <w:rFonts w:ascii="Times New Roman" w:hAnsi="Times New Roman" w:cs="Times New Roman"/>
        </w:rPr>
        <w:t xml:space="preserve">: Google </w:t>
      </w:r>
      <w:proofErr w:type="spellStart"/>
      <w:r w:rsidRPr="00433DC5">
        <w:rPr>
          <w:rFonts w:ascii="Times New Roman" w:hAnsi="Times New Roman" w:cs="Times New Roman"/>
        </w:rPr>
        <w:t>Chrome</w:t>
      </w:r>
      <w:proofErr w:type="gramStart"/>
      <w:r w:rsidRPr="00433DC5">
        <w:rPr>
          <w:rFonts w:ascii="Times New Roman" w:hAnsi="Times New Roman" w:cs="Times New Roman"/>
        </w:rPr>
        <w:t>,Mozilla</w:t>
      </w:r>
      <w:proofErr w:type="spellEnd"/>
      <w:proofErr w:type="gramEnd"/>
      <w:r w:rsidRPr="00433DC5">
        <w:rPr>
          <w:rFonts w:ascii="Times New Roman" w:hAnsi="Times New Roman" w:cs="Times New Roman"/>
        </w:rPr>
        <w:t xml:space="preserve"> Firefox</w:t>
      </w:r>
      <w:r w:rsidRPr="00433DC5">
        <w:rPr>
          <w:rFonts w:ascii="Times New Roman" w:eastAsia="Calibri" w:hAnsi="Times New Roman" w:cs="Times New Roman"/>
        </w:rPr>
        <w:t>, Opera and Internet Explorer</w:t>
      </w:r>
      <w:r w:rsidRPr="00433DC5">
        <w:rPr>
          <w:rFonts w:ascii="Times New Roman" w:hAnsi="Times New Roman" w:cs="Times New Roman"/>
        </w:rPr>
        <w:t>.</w:t>
      </w:r>
    </w:p>
    <w:p w:rsidR="00FA16E9" w:rsidRPr="00433DC5" w:rsidRDefault="00FA16E9" w:rsidP="00A5090D">
      <w:pPr>
        <w:pStyle w:val="ListParagraph"/>
        <w:numPr>
          <w:ilvl w:val="0"/>
          <w:numId w:val="25"/>
        </w:numPr>
        <w:suppressAutoHyphens/>
        <w:jc w:val="both"/>
        <w:rPr>
          <w:rFonts w:ascii="Times New Roman" w:hAnsi="Times New Roman" w:cs="Times New Roman"/>
        </w:rPr>
      </w:pPr>
      <w:proofErr w:type="spellStart"/>
      <w:r w:rsidRPr="00433DC5">
        <w:rPr>
          <w:rFonts w:ascii="Times New Roman" w:hAnsi="Times New Roman" w:cs="Times New Roman"/>
          <w:b/>
        </w:rPr>
        <w:t>Git</w:t>
      </w:r>
      <w:proofErr w:type="spellEnd"/>
      <w:r w:rsidRPr="00433DC5">
        <w:rPr>
          <w:rFonts w:ascii="Times New Roman" w:hAnsi="Times New Roman" w:cs="Times New Roman"/>
          <w:b/>
        </w:rPr>
        <w:t xml:space="preserve"> Hub</w:t>
      </w:r>
      <w:r w:rsidRPr="00433DC5">
        <w:rPr>
          <w:rFonts w:ascii="Times New Roman" w:hAnsi="Times New Roman" w:cs="Times New Roman"/>
        </w:rPr>
        <w:t xml:space="preserve">: </w:t>
      </w:r>
      <w:proofErr w:type="spellStart"/>
      <w:r w:rsidRPr="00433DC5">
        <w:rPr>
          <w:rFonts w:ascii="Times New Roman" w:hAnsi="Times New Roman" w:cs="Times New Roman"/>
        </w:rPr>
        <w:t>GitHub</w:t>
      </w:r>
      <w:proofErr w:type="spellEnd"/>
      <w:r w:rsidRPr="00433DC5">
        <w:rPr>
          <w:rFonts w:ascii="Times New Roman" w:hAnsi="Times New Roman" w:cs="Times New Roman"/>
        </w:rPr>
        <w:t xml:space="preserve"> Inc. is a web-based hosting service for version control using </w:t>
      </w:r>
      <w:proofErr w:type="spellStart"/>
      <w:r w:rsidRPr="00433DC5">
        <w:rPr>
          <w:rFonts w:ascii="Times New Roman" w:hAnsi="Times New Roman" w:cs="Times New Roman"/>
        </w:rPr>
        <w:t>Git</w:t>
      </w:r>
      <w:proofErr w:type="spellEnd"/>
      <w:r w:rsidRPr="00433DC5">
        <w:rPr>
          <w:rFonts w:ascii="Times New Roman" w:hAnsi="Times New Roman" w:cs="Times New Roman"/>
        </w:rPr>
        <w:t xml:space="preserve">. It is mostly used for computer code. It offers all of the distributed version control and source code management functionality of </w:t>
      </w:r>
      <w:proofErr w:type="spellStart"/>
      <w:r w:rsidRPr="00433DC5">
        <w:rPr>
          <w:rFonts w:ascii="Times New Roman" w:hAnsi="Times New Roman" w:cs="Times New Roman"/>
        </w:rPr>
        <w:t>Git</w:t>
      </w:r>
      <w:proofErr w:type="spellEnd"/>
      <w:r w:rsidRPr="00433DC5">
        <w:rPr>
          <w:rFonts w:ascii="Times New Roman" w:hAnsi="Times New Roman" w:cs="Times New Roman"/>
        </w:rPr>
        <w:t xml:space="preserve"> as well as adding its own features.</w:t>
      </w:r>
    </w:p>
    <w:p w:rsidR="00F8595B" w:rsidRPr="00433DC5" w:rsidRDefault="00F8595B" w:rsidP="00A5090D">
      <w:pPr>
        <w:pStyle w:val="Heading2"/>
        <w:jc w:val="both"/>
        <w:rPr>
          <w:rFonts w:ascii="Times New Roman" w:hAnsi="Times New Roman" w:cs="Times New Roman"/>
          <w:sz w:val="22"/>
          <w:szCs w:val="22"/>
        </w:rPr>
      </w:pPr>
      <w:bookmarkStart w:id="62" w:name="_Toc530675168"/>
      <w:bookmarkStart w:id="63" w:name="_Toc530834239"/>
      <w:bookmarkStart w:id="64" w:name="_Toc530945521"/>
      <w:bookmarkStart w:id="65" w:name="_Toc531288841"/>
      <w:r w:rsidRPr="00433DC5">
        <w:rPr>
          <w:rFonts w:ascii="Times New Roman" w:hAnsi="Times New Roman" w:cs="Times New Roman"/>
          <w:sz w:val="22"/>
          <w:szCs w:val="22"/>
        </w:rPr>
        <w:t>1.12 T</w:t>
      </w:r>
      <w:bookmarkEnd w:id="62"/>
      <w:bookmarkEnd w:id="63"/>
      <w:bookmarkEnd w:id="64"/>
      <w:r w:rsidRPr="00433DC5">
        <w:rPr>
          <w:rFonts w:ascii="Times New Roman" w:hAnsi="Times New Roman" w:cs="Times New Roman"/>
          <w:sz w:val="22"/>
          <w:szCs w:val="22"/>
        </w:rPr>
        <w:t>esting</w:t>
      </w:r>
      <w:bookmarkEnd w:id="65"/>
    </w:p>
    <w:p w:rsidR="00F8595B" w:rsidRPr="00433DC5" w:rsidRDefault="00F8595B" w:rsidP="00A5090D">
      <w:pPr>
        <w:jc w:val="both"/>
        <w:rPr>
          <w:rFonts w:ascii="Times New Roman" w:hAnsi="Times New Roman" w:cs="Times New Roman"/>
        </w:rPr>
      </w:pPr>
      <w:r w:rsidRPr="00433DC5">
        <w:rPr>
          <w:rFonts w:ascii="Times New Roman" w:hAnsi="Times New Roman" w:cs="Times New Roman"/>
        </w:rPr>
        <w:t xml:space="preserve">Testing is evaluation of the software against requirements gathered from users and system specifications. Testing identifies important defects, flaws, or an error in the application code that must be fixed .It also assesses the feature of a system. Testing assesses the quality of the product. </w:t>
      </w:r>
    </w:p>
    <w:p w:rsidR="00F8595B" w:rsidRPr="00433DC5" w:rsidRDefault="00F8595B" w:rsidP="00A5090D">
      <w:pPr>
        <w:pStyle w:val="Heading2"/>
        <w:jc w:val="both"/>
        <w:rPr>
          <w:rFonts w:ascii="Times New Roman" w:hAnsi="Times New Roman" w:cs="Times New Roman"/>
          <w:sz w:val="22"/>
          <w:szCs w:val="22"/>
        </w:rPr>
      </w:pPr>
      <w:bookmarkStart w:id="66" w:name="_Toc530675169"/>
      <w:bookmarkStart w:id="67" w:name="_Toc530834240"/>
      <w:bookmarkStart w:id="68" w:name="_Toc530945522"/>
      <w:bookmarkStart w:id="69" w:name="_Toc531288842"/>
      <w:r w:rsidRPr="00433DC5">
        <w:rPr>
          <w:rFonts w:ascii="Times New Roman" w:hAnsi="Times New Roman" w:cs="Times New Roman"/>
          <w:sz w:val="22"/>
          <w:szCs w:val="22"/>
        </w:rPr>
        <w:t>1.12.1 U</w:t>
      </w:r>
      <w:bookmarkEnd w:id="66"/>
      <w:bookmarkEnd w:id="67"/>
      <w:bookmarkEnd w:id="68"/>
      <w:r w:rsidRPr="00433DC5">
        <w:rPr>
          <w:rFonts w:ascii="Times New Roman" w:hAnsi="Times New Roman" w:cs="Times New Roman"/>
          <w:sz w:val="22"/>
          <w:szCs w:val="22"/>
        </w:rPr>
        <w:t>nit Testing</w:t>
      </w:r>
      <w:bookmarkEnd w:id="69"/>
    </w:p>
    <w:p w:rsidR="00F8595B" w:rsidRPr="00433DC5" w:rsidRDefault="00F8595B" w:rsidP="00A5090D">
      <w:pPr>
        <w:jc w:val="both"/>
        <w:rPr>
          <w:rFonts w:ascii="Times New Roman" w:hAnsi="Times New Roman" w:cs="Times New Roman"/>
        </w:rPr>
      </w:pPr>
      <w:r w:rsidRPr="00433DC5">
        <w:rPr>
          <w:rFonts w:ascii="Times New Roman" w:hAnsi="Times New Roman" w:cs="Times New Roman"/>
        </w:rPr>
        <w:t xml:space="preserve">Unit testing refers to the testing certain functions and areas of the code. It gives the ability to verify that all the functions work as expected. Eventually, it helps to identify failures in the algorithms as well as logic to help improve the quality of the code that composes a certain function. </w:t>
      </w:r>
    </w:p>
    <w:p w:rsidR="00F8595B" w:rsidRPr="00433DC5" w:rsidRDefault="00F8595B" w:rsidP="00A5090D">
      <w:pPr>
        <w:pStyle w:val="Heading2"/>
        <w:jc w:val="both"/>
        <w:rPr>
          <w:rFonts w:ascii="Times New Roman" w:hAnsi="Times New Roman" w:cs="Times New Roman"/>
          <w:sz w:val="22"/>
          <w:szCs w:val="22"/>
        </w:rPr>
      </w:pPr>
      <w:bookmarkStart w:id="70" w:name="_Toc530675170"/>
      <w:bookmarkStart w:id="71" w:name="_Toc530834241"/>
      <w:bookmarkStart w:id="72" w:name="_Toc530945523"/>
      <w:bookmarkStart w:id="73" w:name="_Toc531288843"/>
      <w:r w:rsidRPr="00433DC5">
        <w:rPr>
          <w:rFonts w:ascii="Times New Roman" w:hAnsi="Times New Roman" w:cs="Times New Roman"/>
          <w:sz w:val="22"/>
          <w:szCs w:val="22"/>
        </w:rPr>
        <w:t>1.12.2 I</w:t>
      </w:r>
      <w:bookmarkEnd w:id="70"/>
      <w:bookmarkEnd w:id="71"/>
      <w:r w:rsidRPr="00433DC5">
        <w:rPr>
          <w:rFonts w:ascii="Times New Roman" w:hAnsi="Times New Roman" w:cs="Times New Roman"/>
          <w:sz w:val="22"/>
          <w:szCs w:val="22"/>
        </w:rPr>
        <w:t>ntegration Testing</w:t>
      </w:r>
      <w:bookmarkEnd w:id="72"/>
      <w:bookmarkEnd w:id="73"/>
    </w:p>
    <w:p w:rsidR="00F8595B" w:rsidRPr="00433DC5" w:rsidRDefault="00F8595B" w:rsidP="00A5090D">
      <w:pPr>
        <w:jc w:val="both"/>
        <w:rPr>
          <w:rFonts w:ascii="Times New Roman" w:hAnsi="Times New Roman" w:cs="Times New Roman"/>
        </w:rPr>
      </w:pPr>
      <w:r w:rsidRPr="00433DC5">
        <w:rPr>
          <w:rFonts w:ascii="Times New Roman" w:hAnsi="Times New Roman" w:cs="Times New Roman"/>
        </w:rPr>
        <w:t xml:space="preserve">Integration testing is basically a logical extension of unit testing. In simple words, two tested units are combined into a component and the interface between them is tested. It identifies problems that occur when different units are combined </w:t>
      </w:r>
      <w:proofErr w:type="gramStart"/>
      <w:r w:rsidRPr="00433DC5">
        <w:rPr>
          <w:rFonts w:ascii="Times New Roman" w:hAnsi="Times New Roman" w:cs="Times New Roman"/>
        </w:rPr>
        <w:t>The</w:t>
      </w:r>
      <w:proofErr w:type="gramEnd"/>
      <w:r w:rsidRPr="00433DC5">
        <w:rPr>
          <w:rFonts w:ascii="Times New Roman" w:hAnsi="Times New Roman" w:cs="Times New Roman"/>
        </w:rPr>
        <w:t xml:space="preserve"> different modules of this project have undergone integration testing while being merged.</w:t>
      </w:r>
    </w:p>
    <w:p w:rsidR="00F8595B" w:rsidRPr="00433DC5" w:rsidRDefault="00F8595B" w:rsidP="00A5090D">
      <w:pPr>
        <w:pStyle w:val="Heading2"/>
        <w:jc w:val="both"/>
        <w:rPr>
          <w:rFonts w:ascii="Times New Roman" w:hAnsi="Times New Roman" w:cs="Times New Roman"/>
          <w:sz w:val="22"/>
          <w:szCs w:val="22"/>
        </w:rPr>
      </w:pPr>
      <w:r w:rsidRPr="00433DC5">
        <w:rPr>
          <w:rFonts w:ascii="Times New Roman" w:hAnsi="Times New Roman" w:cs="Times New Roman"/>
          <w:sz w:val="22"/>
          <w:szCs w:val="22"/>
        </w:rPr>
        <w:t xml:space="preserve"> </w:t>
      </w:r>
      <w:bookmarkStart w:id="74" w:name="_Toc530675171"/>
      <w:bookmarkStart w:id="75" w:name="_Toc530834242"/>
      <w:bookmarkStart w:id="76" w:name="_Toc530945524"/>
      <w:bookmarkStart w:id="77" w:name="_Toc531288844"/>
      <w:r w:rsidRPr="00433DC5">
        <w:rPr>
          <w:rFonts w:ascii="Times New Roman" w:hAnsi="Times New Roman" w:cs="Times New Roman"/>
          <w:sz w:val="22"/>
          <w:szCs w:val="22"/>
        </w:rPr>
        <w:t>1.12.3 S</w:t>
      </w:r>
      <w:bookmarkEnd w:id="74"/>
      <w:bookmarkEnd w:id="75"/>
      <w:r w:rsidRPr="00433DC5">
        <w:rPr>
          <w:rFonts w:ascii="Times New Roman" w:hAnsi="Times New Roman" w:cs="Times New Roman"/>
          <w:sz w:val="22"/>
          <w:szCs w:val="22"/>
        </w:rPr>
        <w:t>ystem Testing</w:t>
      </w:r>
      <w:bookmarkEnd w:id="76"/>
      <w:bookmarkEnd w:id="77"/>
    </w:p>
    <w:p w:rsidR="001675B9" w:rsidRPr="00433DC5" w:rsidRDefault="00F8595B" w:rsidP="00A5090D">
      <w:pPr>
        <w:jc w:val="both"/>
        <w:rPr>
          <w:rFonts w:ascii="Times New Roman" w:hAnsi="Times New Roman" w:cs="Times New Roman"/>
        </w:rPr>
      </w:pPr>
      <w:r w:rsidRPr="00433DC5">
        <w:rPr>
          <w:rFonts w:ascii="Times New Roman" w:hAnsi="Times New Roman" w:cs="Times New Roman"/>
        </w:rPr>
        <w:t>System testing tests the behavior of whole system as defined by the scope of the development project. It might include tests based on risks as well as requirement specifications, business process, use cases or other high level descriptions of system behavior, interactions with the operating systems and system resources. It is most often the final test performed to verify that the system meets the specification and its objectives. System testing has been performed at the completion of each feature and is still taking place to make improvements on the existing system</w:t>
      </w:r>
      <w:bookmarkStart w:id="78" w:name="_Toc490903512"/>
      <w:bookmarkStart w:id="79" w:name="_Toc530675158"/>
      <w:bookmarkStart w:id="80" w:name="_Toc530834229"/>
      <w:bookmarkStart w:id="81" w:name="_Toc530945517"/>
      <w:r w:rsidR="00A5090D" w:rsidRPr="00433DC5">
        <w:rPr>
          <w:rFonts w:ascii="Times New Roman" w:hAnsi="Times New Roman" w:cs="Times New Roman"/>
        </w:rPr>
        <w:t>.</w:t>
      </w:r>
    </w:p>
    <w:p w:rsidR="00FA16E9" w:rsidRPr="00433DC5" w:rsidRDefault="00FA16E9" w:rsidP="00A5090D">
      <w:pPr>
        <w:pStyle w:val="Heading1"/>
        <w:jc w:val="center"/>
        <w:rPr>
          <w:rFonts w:ascii="Times New Roman" w:hAnsi="Times New Roman" w:cs="Times New Roman"/>
          <w:sz w:val="24"/>
          <w:szCs w:val="24"/>
        </w:rPr>
      </w:pPr>
      <w:bookmarkStart w:id="82" w:name="_Toc531288845"/>
      <w:r w:rsidRPr="00433DC5">
        <w:rPr>
          <w:rFonts w:ascii="Times New Roman" w:hAnsi="Times New Roman" w:cs="Times New Roman"/>
          <w:sz w:val="24"/>
          <w:szCs w:val="24"/>
        </w:rPr>
        <w:lastRenderedPageBreak/>
        <w:t>CHAPTER II: TASK AND ACTIVITIES PERFORMED</w:t>
      </w:r>
      <w:bookmarkEnd w:id="78"/>
      <w:bookmarkEnd w:id="79"/>
      <w:bookmarkEnd w:id="80"/>
      <w:bookmarkEnd w:id="81"/>
      <w:bookmarkEnd w:id="82"/>
    </w:p>
    <w:p w:rsidR="00A97869" w:rsidRPr="00433DC5" w:rsidRDefault="00A97869" w:rsidP="00A5090D">
      <w:pPr>
        <w:pStyle w:val="Heading2"/>
        <w:jc w:val="both"/>
        <w:rPr>
          <w:rFonts w:ascii="Times New Roman" w:hAnsi="Times New Roman" w:cs="Times New Roman"/>
          <w:color w:val="000000" w:themeColor="text1"/>
          <w:sz w:val="22"/>
          <w:szCs w:val="22"/>
        </w:rPr>
      </w:pPr>
      <w:bookmarkStart w:id="83" w:name="_Toc490905193"/>
      <w:bookmarkStart w:id="84" w:name="_Toc523642607"/>
      <w:bookmarkStart w:id="85" w:name="_Toc523654369"/>
      <w:bookmarkStart w:id="86" w:name="_Toc531022681"/>
      <w:bookmarkStart w:id="87" w:name="_Toc531288846"/>
      <w:bookmarkStart w:id="88" w:name="_Toc490903514"/>
      <w:bookmarkStart w:id="89" w:name="_Toc530675159"/>
      <w:bookmarkStart w:id="90" w:name="_Toc530834230"/>
      <w:bookmarkStart w:id="91" w:name="_Toc530945518"/>
      <w:r w:rsidRPr="00433DC5">
        <w:rPr>
          <w:rFonts w:ascii="Times New Roman" w:hAnsi="Times New Roman" w:cs="Times New Roman"/>
          <w:color w:val="000000" w:themeColor="text1"/>
          <w:sz w:val="22"/>
          <w:szCs w:val="22"/>
        </w:rPr>
        <w:t>2.1 System Analysi</w:t>
      </w:r>
      <w:bookmarkEnd w:id="83"/>
      <w:r w:rsidRPr="00433DC5">
        <w:rPr>
          <w:rFonts w:ascii="Times New Roman" w:hAnsi="Times New Roman" w:cs="Times New Roman"/>
          <w:color w:val="000000" w:themeColor="text1"/>
          <w:sz w:val="22"/>
          <w:szCs w:val="22"/>
        </w:rPr>
        <w:t>s</w:t>
      </w:r>
      <w:bookmarkEnd w:id="84"/>
      <w:bookmarkEnd w:id="85"/>
      <w:bookmarkEnd w:id="86"/>
      <w:bookmarkEnd w:id="87"/>
    </w:p>
    <w:p w:rsidR="00A97869" w:rsidRPr="00433DC5" w:rsidRDefault="00A97869" w:rsidP="00A5090D">
      <w:pPr>
        <w:autoSpaceDE w:val="0"/>
        <w:autoSpaceDN w:val="0"/>
        <w:adjustRightInd w:val="0"/>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 xml:space="preserve">System Analysis is a detailed study of the various operations performed by a system and their relationships within and outside of the system. Here the key question is- why all problems exist in the present system? What must be done to solve the problem? Analysis begins when a user or manager begins a study of the program using existing system. During analysis, data collected on the various files, decision points and transactions handled by the present system. The commonly used tools in the system are Data Flow Diagram etc. Training, experience and common sense are required for collection of relevant information needed to develop the system. The success of the system depends largely on how clearly the problem is defined, thoroughly investigated and properly carried out through the choice of solution. A good analysis model should provide not only the mechanisms of problem understanding but also the frame work of the solution. Thus it should be studied thoroughly by collecting data about the system. Then the proposed system should be analyzed thoroughly in accordance with the needs. System analysis can be categorized into four parts. </w:t>
      </w:r>
    </w:p>
    <w:p w:rsidR="00A97869" w:rsidRPr="00433DC5" w:rsidRDefault="00A97869" w:rsidP="00A5090D">
      <w:pPr>
        <w:pStyle w:val="ListParagraph"/>
        <w:numPr>
          <w:ilvl w:val="0"/>
          <w:numId w:val="31"/>
        </w:numPr>
        <w:autoSpaceDE w:val="0"/>
        <w:autoSpaceDN w:val="0"/>
        <w:adjustRightInd w:val="0"/>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System planning and initial investigation</w:t>
      </w:r>
    </w:p>
    <w:p w:rsidR="00A97869" w:rsidRPr="00433DC5" w:rsidRDefault="00A97869" w:rsidP="00A5090D">
      <w:pPr>
        <w:pStyle w:val="ListParagraph"/>
        <w:numPr>
          <w:ilvl w:val="0"/>
          <w:numId w:val="31"/>
        </w:numPr>
        <w:autoSpaceDE w:val="0"/>
        <w:autoSpaceDN w:val="0"/>
        <w:adjustRightInd w:val="0"/>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Information Gathering</w:t>
      </w:r>
    </w:p>
    <w:p w:rsidR="00A97869" w:rsidRPr="00433DC5" w:rsidRDefault="00A97869" w:rsidP="00A5090D">
      <w:pPr>
        <w:pStyle w:val="ListParagraph"/>
        <w:numPr>
          <w:ilvl w:val="0"/>
          <w:numId w:val="31"/>
        </w:numPr>
        <w:autoSpaceDE w:val="0"/>
        <w:autoSpaceDN w:val="0"/>
        <w:adjustRightInd w:val="0"/>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Applying analysis tools for structured analysis</w:t>
      </w:r>
    </w:p>
    <w:p w:rsidR="00A97869" w:rsidRPr="00433DC5" w:rsidRDefault="00A97869" w:rsidP="00A5090D">
      <w:pPr>
        <w:pStyle w:val="ListParagraph"/>
        <w:numPr>
          <w:ilvl w:val="0"/>
          <w:numId w:val="31"/>
        </w:numPr>
        <w:autoSpaceDE w:val="0"/>
        <w:autoSpaceDN w:val="0"/>
        <w:adjustRightInd w:val="0"/>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Feasibility study</w:t>
      </w:r>
    </w:p>
    <w:p w:rsidR="00A97869" w:rsidRPr="00433DC5" w:rsidRDefault="00A97869" w:rsidP="00A5090D">
      <w:pPr>
        <w:pStyle w:val="ListParagraph"/>
        <w:numPr>
          <w:ilvl w:val="0"/>
          <w:numId w:val="31"/>
        </w:numPr>
        <w:autoSpaceDE w:val="0"/>
        <w:autoSpaceDN w:val="0"/>
        <w:adjustRightInd w:val="0"/>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Cost/ Benefit analysis.</w:t>
      </w:r>
    </w:p>
    <w:p w:rsidR="00A97869" w:rsidRPr="00433DC5" w:rsidRDefault="00A97869" w:rsidP="00A5090D">
      <w:pPr>
        <w:autoSpaceDE w:val="0"/>
        <w:autoSpaceDN w:val="0"/>
        <w:adjustRightInd w:val="0"/>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In our existing</w:t>
      </w:r>
      <w:r w:rsidR="00D92596" w:rsidRPr="00433DC5">
        <w:rPr>
          <w:rFonts w:ascii="Times New Roman" w:hAnsi="Times New Roman" w:cs="Times New Roman"/>
          <w:color w:val="000000" w:themeColor="text1"/>
        </w:rPr>
        <w:t xml:space="preserve"> system the recording of user</w:t>
      </w:r>
      <w:r w:rsidRPr="00433DC5">
        <w:rPr>
          <w:rFonts w:ascii="Times New Roman" w:hAnsi="Times New Roman" w:cs="Times New Roman"/>
          <w:color w:val="000000" w:themeColor="text1"/>
        </w:rPr>
        <w:t xml:space="preserve">’s information is done manually, </w:t>
      </w:r>
      <w:proofErr w:type="gramStart"/>
      <w:r w:rsidRPr="00433DC5">
        <w:rPr>
          <w:rFonts w:ascii="Times New Roman" w:hAnsi="Times New Roman" w:cs="Times New Roman"/>
          <w:color w:val="000000" w:themeColor="text1"/>
        </w:rPr>
        <w:t>So</w:t>
      </w:r>
      <w:proofErr w:type="gramEnd"/>
      <w:r w:rsidRPr="00433DC5">
        <w:rPr>
          <w:rFonts w:ascii="Times New Roman" w:hAnsi="Times New Roman" w:cs="Times New Roman"/>
          <w:color w:val="000000" w:themeColor="text1"/>
        </w:rPr>
        <w:t xml:space="preserve"> taking more time for searchin</w:t>
      </w:r>
      <w:r w:rsidR="00D92596" w:rsidRPr="00433DC5">
        <w:rPr>
          <w:rFonts w:ascii="Times New Roman" w:hAnsi="Times New Roman" w:cs="Times New Roman"/>
          <w:color w:val="000000" w:themeColor="text1"/>
        </w:rPr>
        <w:t>g the information of the users</w:t>
      </w:r>
      <w:r w:rsidRPr="00433DC5">
        <w:rPr>
          <w:rFonts w:ascii="Times New Roman" w:hAnsi="Times New Roman" w:cs="Times New Roman"/>
          <w:color w:val="000000" w:themeColor="text1"/>
        </w:rPr>
        <w:t>. Another major disadvantage is that preparing the list of</w:t>
      </w:r>
      <w:r w:rsidR="00D92596" w:rsidRPr="00433DC5">
        <w:rPr>
          <w:rFonts w:ascii="Times New Roman" w:hAnsi="Times New Roman" w:cs="Times New Roman"/>
          <w:color w:val="000000" w:themeColor="text1"/>
        </w:rPr>
        <w:t xml:space="preserve"> members that viewed any user</w:t>
      </w:r>
      <w:r w:rsidRPr="00433DC5">
        <w:rPr>
          <w:rFonts w:ascii="Times New Roman" w:hAnsi="Times New Roman" w:cs="Times New Roman"/>
          <w:color w:val="000000" w:themeColor="text1"/>
        </w:rPr>
        <w:t xml:space="preserve">’s information takes more time. So, after conducting the feasibility study I decided to make the manual </w:t>
      </w:r>
      <w:r w:rsidR="00D92596" w:rsidRPr="00433DC5">
        <w:rPr>
          <w:rFonts w:ascii="Times New Roman" w:hAnsi="Times New Roman" w:cs="Times New Roman"/>
          <w:color w:val="000000" w:themeColor="text1"/>
        </w:rPr>
        <w:t>Online Voting</w:t>
      </w:r>
      <w:r w:rsidRPr="00433DC5">
        <w:rPr>
          <w:rFonts w:ascii="Times New Roman" w:hAnsi="Times New Roman" w:cs="Times New Roman"/>
          <w:color w:val="000000" w:themeColor="text1"/>
        </w:rPr>
        <w:t xml:space="preserve"> System to be computerized.</w:t>
      </w:r>
      <w:bookmarkStart w:id="92" w:name="_Toc523642608"/>
      <w:bookmarkStart w:id="93" w:name="_Toc523654370"/>
    </w:p>
    <w:p w:rsidR="00A97869" w:rsidRPr="00433DC5" w:rsidRDefault="00A97869" w:rsidP="00A5090D">
      <w:pPr>
        <w:pStyle w:val="Heading2"/>
        <w:jc w:val="both"/>
        <w:rPr>
          <w:rFonts w:ascii="Times New Roman" w:eastAsiaTheme="minorHAnsi" w:hAnsi="Times New Roman" w:cs="Times New Roman"/>
          <w:color w:val="000000" w:themeColor="text1"/>
          <w:sz w:val="22"/>
          <w:szCs w:val="22"/>
        </w:rPr>
      </w:pPr>
      <w:bookmarkStart w:id="94" w:name="_Toc531022682"/>
      <w:bookmarkStart w:id="95" w:name="_Toc531288847"/>
      <w:r w:rsidRPr="00433DC5">
        <w:rPr>
          <w:rFonts w:ascii="Times New Roman" w:eastAsiaTheme="minorHAnsi" w:hAnsi="Times New Roman" w:cs="Times New Roman"/>
          <w:color w:val="000000" w:themeColor="text1"/>
          <w:sz w:val="22"/>
          <w:szCs w:val="22"/>
        </w:rPr>
        <w:t>2.2 Preliminary Analysis</w:t>
      </w:r>
      <w:bookmarkEnd w:id="92"/>
      <w:bookmarkEnd w:id="93"/>
      <w:bookmarkEnd w:id="94"/>
      <w:bookmarkEnd w:id="95"/>
    </w:p>
    <w:p w:rsidR="00A97869" w:rsidRPr="00433DC5" w:rsidRDefault="00A97869" w:rsidP="00A5090D">
      <w:pPr>
        <w:jc w:val="both"/>
        <w:rPr>
          <w:rFonts w:ascii="Times New Roman" w:hAnsi="Times New Roman" w:cs="Times New Roman"/>
          <w:color w:val="000000" w:themeColor="text1"/>
        </w:rPr>
      </w:pPr>
      <w:r w:rsidRPr="00433DC5">
        <w:rPr>
          <w:rFonts w:ascii="Times New Roman" w:hAnsi="Times New Roman" w:cs="Times New Roman"/>
          <w:color w:val="000000" w:themeColor="text1"/>
        </w:rPr>
        <w:t>In the analysis the scope of project and risk associated with it was investig</w:t>
      </w:r>
      <w:r w:rsidR="00D92596" w:rsidRPr="00433DC5">
        <w:rPr>
          <w:rFonts w:ascii="Times New Roman" w:hAnsi="Times New Roman" w:cs="Times New Roman"/>
          <w:color w:val="000000" w:themeColor="text1"/>
        </w:rPr>
        <w:t>ated and found out that Online voting</w:t>
      </w:r>
      <w:r w:rsidRPr="00433DC5">
        <w:rPr>
          <w:rFonts w:ascii="Times New Roman" w:hAnsi="Times New Roman" w:cs="Times New Roman"/>
          <w:color w:val="000000" w:themeColor="text1"/>
        </w:rPr>
        <w:t xml:space="preserve"> System is one of the most de</w:t>
      </w:r>
      <w:r w:rsidR="00D92596" w:rsidRPr="00433DC5">
        <w:rPr>
          <w:rFonts w:ascii="Times New Roman" w:hAnsi="Times New Roman" w:cs="Times New Roman"/>
          <w:color w:val="000000" w:themeColor="text1"/>
        </w:rPr>
        <w:t xml:space="preserve">manding software in the </w:t>
      </w:r>
      <w:r w:rsidRPr="00433DC5">
        <w:rPr>
          <w:rFonts w:ascii="Times New Roman" w:hAnsi="Times New Roman" w:cs="Times New Roman"/>
          <w:color w:val="000000" w:themeColor="text1"/>
        </w:rPr>
        <w:t>field</w:t>
      </w:r>
      <w:r w:rsidR="00D92596" w:rsidRPr="00433DC5">
        <w:rPr>
          <w:rFonts w:ascii="Times New Roman" w:hAnsi="Times New Roman" w:cs="Times New Roman"/>
          <w:color w:val="000000" w:themeColor="text1"/>
        </w:rPr>
        <w:t xml:space="preserve"> of politics</w:t>
      </w:r>
      <w:r w:rsidRPr="00433DC5">
        <w:rPr>
          <w:rFonts w:ascii="Times New Roman" w:hAnsi="Times New Roman" w:cs="Times New Roman"/>
          <w:color w:val="000000" w:themeColor="text1"/>
        </w:rPr>
        <w:t>. It was learnt that rather than using flexible and user-friendly computerized system, they are maintaining all their activities manually with wastage of valuable time. I tried to figured out that some employees were using excel to enter their data. So, through research it was found that the development will surely overcome the overall problems related with the cost and time.</w:t>
      </w:r>
    </w:p>
    <w:p w:rsidR="00A97869" w:rsidRPr="00433DC5" w:rsidRDefault="00A97869" w:rsidP="00A5090D">
      <w:pPr>
        <w:pStyle w:val="Heading2"/>
        <w:jc w:val="both"/>
        <w:rPr>
          <w:rFonts w:ascii="Times New Roman" w:eastAsia="Calibri" w:hAnsi="Times New Roman" w:cs="Times New Roman"/>
          <w:color w:val="000000" w:themeColor="text1"/>
          <w:sz w:val="22"/>
          <w:szCs w:val="22"/>
        </w:rPr>
      </w:pPr>
      <w:bookmarkStart w:id="96" w:name="_Toc523642609"/>
      <w:bookmarkStart w:id="97" w:name="_Toc523654371"/>
      <w:bookmarkStart w:id="98" w:name="_Toc531022683"/>
      <w:bookmarkStart w:id="99" w:name="_Toc531288848"/>
      <w:r w:rsidRPr="00433DC5">
        <w:rPr>
          <w:rFonts w:ascii="Times New Roman" w:eastAsia="Calibri" w:hAnsi="Times New Roman" w:cs="Times New Roman"/>
          <w:color w:val="000000" w:themeColor="text1"/>
          <w:sz w:val="22"/>
          <w:szCs w:val="22"/>
        </w:rPr>
        <w:t>2.3 Problem Analysis</w:t>
      </w:r>
      <w:bookmarkEnd w:id="96"/>
      <w:bookmarkEnd w:id="97"/>
      <w:bookmarkEnd w:id="98"/>
      <w:bookmarkEnd w:id="99"/>
    </w:p>
    <w:p w:rsidR="00A97869" w:rsidRPr="00433DC5" w:rsidRDefault="00A97869" w:rsidP="00A5090D">
      <w:pPr>
        <w:jc w:val="both"/>
        <w:rPr>
          <w:rFonts w:ascii="Times New Roman" w:hAnsi="Times New Roman" w:cs="Times New Roman"/>
          <w:color w:val="000000" w:themeColor="text1"/>
        </w:rPr>
      </w:pPr>
      <w:r w:rsidRPr="00433DC5">
        <w:rPr>
          <w:rFonts w:ascii="Times New Roman" w:hAnsi="Times New Roman" w:cs="Times New Roman"/>
          <w:color w:val="000000" w:themeColor="text1"/>
        </w:rPr>
        <w:t>It is related with the accessing the det</w:t>
      </w:r>
      <w:r w:rsidR="00D92596" w:rsidRPr="00433DC5">
        <w:rPr>
          <w:rFonts w:ascii="Times New Roman" w:hAnsi="Times New Roman" w:cs="Times New Roman"/>
          <w:color w:val="000000" w:themeColor="text1"/>
        </w:rPr>
        <w:t>ailed information of a user and a candidate</w:t>
      </w:r>
      <w:r w:rsidRPr="00433DC5">
        <w:rPr>
          <w:rFonts w:ascii="Times New Roman" w:hAnsi="Times New Roman" w:cs="Times New Roman"/>
          <w:color w:val="000000" w:themeColor="text1"/>
        </w:rPr>
        <w:t>. So, I have initiated this project with simple re</w:t>
      </w:r>
      <w:r w:rsidR="00D92596" w:rsidRPr="00433DC5">
        <w:rPr>
          <w:rFonts w:ascii="Times New Roman" w:hAnsi="Times New Roman" w:cs="Times New Roman"/>
          <w:color w:val="000000" w:themeColor="text1"/>
        </w:rPr>
        <w:t>quirements regarding the user and candidate</w:t>
      </w:r>
      <w:r w:rsidRPr="00433DC5">
        <w:rPr>
          <w:rFonts w:ascii="Times New Roman" w:hAnsi="Times New Roman" w:cs="Times New Roman"/>
          <w:color w:val="000000" w:themeColor="text1"/>
        </w:rPr>
        <w:t xml:space="preserve"> information</w:t>
      </w:r>
      <w:r w:rsidR="00D92596" w:rsidRPr="00433DC5">
        <w:rPr>
          <w:rFonts w:ascii="Times New Roman" w:hAnsi="Times New Roman" w:cs="Times New Roman"/>
          <w:color w:val="000000" w:themeColor="text1"/>
        </w:rPr>
        <w:t xml:space="preserve">. </w:t>
      </w:r>
      <w:r w:rsidRPr="00433DC5">
        <w:rPr>
          <w:rFonts w:ascii="Times New Roman" w:hAnsi="Times New Roman" w:cs="Times New Roman"/>
          <w:color w:val="000000" w:themeColor="text1"/>
        </w:rPr>
        <w:t>Some of the problems for designing and developing this project are discussed below:</w:t>
      </w:r>
      <w:bookmarkStart w:id="100" w:name="_Toc523642610"/>
      <w:bookmarkStart w:id="101" w:name="_Toc523654372"/>
    </w:p>
    <w:p w:rsidR="00A97869" w:rsidRPr="00433DC5" w:rsidRDefault="00A97869" w:rsidP="00A5090D">
      <w:pPr>
        <w:jc w:val="both"/>
        <w:rPr>
          <w:rFonts w:ascii="Times New Roman" w:hAnsi="Times New Roman" w:cs="Times New Roman"/>
          <w:color w:val="000000" w:themeColor="text1"/>
        </w:rPr>
      </w:pPr>
    </w:p>
    <w:p w:rsidR="001675B9" w:rsidRPr="00433DC5" w:rsidRDefault="001675B9" w:rsidP="00A5090D">
      <w:pPr>
        <w:jc w:val="both"/>
        <w:rPr>
          <w:rFonts w:ascii="Times New Roman" w:hAnsi="Times New Roman" w:cs="Times New Roman"/>
          <w:color w:val="000000" w:themeColor="text1"/>
        </w:rPr>
      </w:pPr>
    </w:p>
    <w:p w:rsidR="00A5090D" w:rsidRPr="00433DC5" w:rsidRDefault="00A5090D" w:rsidP="00A5090D">
      <w:pPr>
        <w:jc w:val="both"/>
        <w:rPr>
          <w:rFonts w:ascii="Times New Roman" w:hAnsi="Times New Roman" w:cs="Times New Roman"/>
          <w:color w:val="000000" w:themeColor="text1"/>
        </w:rPr>
      </w:pPr>
    </w:p>
    <w:p w:rsidR="008E5E4C" w:rsidRPr="00433DC5" w:rsidRDefault="00A97869" w:rsidP="00433DC5">
      <w:pPr>
        <w:pStyle w:val="Heading2"/>
        <w:rPr>
          <w:rFonts w:ascii="Times New Roman" w:hAnsi="Times New Roman" w:cs="Times New Roman"/>
          <w:sz w:val="22"/>
          <w:szCs w:val="22"/>
        </w:rPr>
      </w:pPr>
      <w:bookmarkStart w:id="102" w:name="_Toc531022684"/>
      <w:bookmarkStart w:id="103" w:name="_Toc531288849"/>
      <w:r w:rsidRPr="00433DC5">
        <w:rPr>
          <w:rFonts w:ascii="Times New Roman" w:hAnsi="Times New Roman" w:cs="Times New Roman"/>
          <w:sz w:val="22"/>
          <w:szCs w:val="22"/>
        </w:rPr>
        <w:lastRenderedPageBreak/>
        <w:t>2.3.1 Design and Development Problem</w:t>
      </w:r>
      <w:bookmarkEnd w:id="100"/>
      <w:bookmarkEnd w:id="101"/>
      <w:bookmarkEnd w:id="102"/>
      <w:bookmarkEnd w:id="103"/>
    </w:p>
    <w:p w:rsidR="00A97869" w:rsidRPr="00433DC5" w:rsidRDefault="00A97869" w:rsidP="00A5090D">
      <w:pPr>
        <w:pStyle w:val="ListParagraph"/>
        <w:numPr>
          <w:ilvl w:val="0"/>
          <w:numId w:val="34"/>
        </w:numPr>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Problem in running XAMPP.</w:t>
      </w:r>
    </w:p>
    <w:p w:rsidR="00A97869" w:rsidRPr="00433DC5" w:rsidRDefault="00A97869" w:rsidP="00A5090D">
      <w:pPr>
        <w:pStyle w:val="ListParagraph"/>
        <w:numPr>
          <w:ilvl w:val="0"/>
          <w:numId w:val="34"/>
        </w:numPr>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To debug the error during the development.</w:t>
      </w:r>
    </w:p>
    <w:p w:rsidR="00A97869" w:rsidRPr="00433DC5" w:rsidRDefault="00A97869" w:rsidP="00A5090D">
      <w:pPr>
        <w:pStyle w:val="ListParagraph"/>
        <w:numPr>
          <w:ilvl w:val="0"/>
          <w:numId w:val="34"/>
        </w:numPr>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To show a relationship between entity.</w:t>
      </w:r>
    </w:p>
    <w:p w:rsidR="00A97869" w:rsidRPr="00433DC5" w:rsidRDefault="00A97869" w:rsidP="00A5090D">
      <w:pPr>
        <w:pStyle w:val="ListParagraph"/>
        <w:numPr>
          <w:ilvl w:val="0"/>
          <w:numId w:val="34"/>
        </w:numPr>
        <w:spacing w:after="0"/>
        <w:jc w:val="both"/>
        <w:rPr>
          <w:rFonts w:ascii="Times New Roman" w:hAnsi="Times New Roman" w:cs="Times New Roman"/>
          <w:color w:val="000000" w:themeColor="text1"/>
        </w:rPr>
      </w:pPr>
      <w:r w:rsidRPr="00433DC5">
        <w:rPr>
          <w:rFonts w:ascii="Times New Roman" w:hAnsi="Times New Roman" w:cs="Times New Roman"/>
          <w:color w:val="000000" w:themeColor="text1"/>
        </w:rPr>
        <w:t>Minor error with database table.</w:t>
      </w:r>
    </w:p>
    <w:p w:rsidR="00A97869" w:rsidRPr="00433DC5" w:rsidRDefault="00A97869" w:rsidP="00A5090D">
      <w:pPr>
        <w:pStyle w:val="Heading2"/>
        <w:jc w:val="both"/>
        <w:rPr>
          <w:rFonts w:ascii="Times New Roman" w:eastAsia="Calibri" w:hAnsi="Times New Roman" w:cs="Times New Roman"/>
          <w:color w:val="000000" w:themeColor="text1"/>
          <w:sz w:val="22"/>
          <w:szCs w:val="22"/>
        </w:rPr>
      </w:pPr>
      <w:bookmarkStart w:id="104" w:name="_Toc523642611"/>
      <w:bookmarkStart w:id="105" w:name="_Toc523654373"/>
      <w:bookmarkStart w:id="106" w:name="_Toc531022685"/>
      <w:bookmarkStart w:id="107" w:name="_Toc531288850"/>
      <w:r w:rsidRPr="00433DC5">
        <w:rPr>
          <w:rFonts w:ascii="Times New Roman" w:eastAsia="Calibri" w:hAnsi="Times New Roman" w:cs="Times New Roman"/>
          <w:color w:val="000000" w:themeColor="text1"/>
          <w:sz w:val="22"/>
          <w:szCs w:val="22"/>
        </w:rPr>
        <w:t>2.4 Feasibility Analysis</w:t>
      </w:r>
      <w:bookmarkEnd w:id="104"/>
      <w:bookmarkEnd w:id="105"/>
      <w:bookmarkEnd w:id="106"/>
      <w:bookmarkEnd w:id="107"/>
    </w:p>
    <w:p w:rsidR="00A97869" w:rsidRPr="00433DC5" w:rsidRDefault="00A97869" w:rsidP="00A5090D">
      <w:pPr>
        <w:jc w:val="both"/>
        <w:rPr>
          <w:rFonts w:ascii="Times New Roman" w:hAnsi="Times New Roman" w:cs="Times New Roman"/>
          <w:color w:val="000000" w:themeColor="text1"/>
        </w:rPr>
      </w:pPr>
      <w:r w:rsidRPr="00433DC5">
        <w:rPr>
          <w:rFonts w:ascii="Times New Roman" w:hAnsi="Times New Roman" w:cs="Times New Roman"/>
          <w:color w:val="000000" w:themeColor="text1"/>
        </w:rPr>
        <w:t xml:space="preserve">A feasibility analysis is conducted once the problem is clearly understood. The purpose of the study is to determine whether the problem is worth solving. It is an analysis and evaluation of a proposed project to determine if it is technically feasible, feasible with the estimated cost and profitable. </w:t>
      </w:r>
    </w:p>
    <w:p w:rsidR="00A97869" w:rsidRPr="00433DC5" w:rsidRDefault="001675B9" w:rsidP="00433DC5">
      <w:pPr>
        <w:pStyle w:val="Heading2"/>
        <w:rPr>
          <w:rFonts w:eastAsia="Calibri"/>
          <w:sz w:val="22"/>
          <w:szCs w:val="22"/>
        </w:rPr>
      </w:pPr>
      <w:bookmarkStart w:id="108" w:name="_upglbi"/>
      <w:bookmarkStart w:id="109" w:name="_Toc523642612"/>
      <w:bookmarkStart w:id="110" w:name="_Toc523654374"/>
      <w:bookmarkStart w:id="111" w:name="_Toc531022686"/>
      <w:bookmarkStart w:id="112" w:name="_Toc531288851"/>
      <w:bookmarkEnd w:id="108"/>
      <w:r w:rsidRPr="00433DC5">
        <w:rPr>
          <w:rFonts w:eastAsia="Calibri"/>
          <w:sz w:val="22"/>
          <w:szCs w:val="22"/>
        </w:rPr>
        <w:t>2.4.1 Economical A</w:t>
      </w:r>
      <w:r w:rsidR="00A97869" w:rsidRPr="00433DC5">
        <w:rPr>
          <w:rFonts w:eastAsia="Calibri"/>
          <w:sz w:val="22"/>
          <w:szCs w:val="22"/>
        </w:rPr>
        <w:t>nalysis</w:t>
      </w:r>
      <w:bookmarkEnd w:id="109"/>
      <w:bookmarkEnd w:id="110"/>
      <w:bookmarkEnd w:id="111"/>
      <w:bookmarkEnd w:id="112"/>
    </w:p>
    <w:p w:rsidR="00A97869" w:rsidRPr="00433DC5" w:rsidRDefault="00A97869" w:rsidP="00A5090D">
      <w:pPr>
        <w:tabs>
          <w:tab w:val="left" w:pos="555"/>
          <w:tab w:val="left" w:pos="960"/>
          <w:tab w:val="center" w:pos="4680"/>
        </w:tabs>
        <w:jc w:val="both"/>
        <w:rPr>
          <w:rFonts w:ascii="Times New Roman" w:hAnsi="Times New Roman" w:cs="Times New Roman"/>
          <w:color w:val="000000" w:themeColor="text1"/>
        </w:rPr>
      </w:pPr>
      <w:r w:rsidRPr="00433DC5">
        <w:rPr>
          <w:rFonts w:ascii="Times New Roman" w:hAnsi="Times New Roman" w:cs="Times New Roman"/>
          <w:color w:val="000000" w:themeColor="text1"/>
        </w:rPr>
        <w:t>The economic feasibility of a system is used to evaluate the benefits achieved from and the costs incurred for the project or system. This is done by a process called cost benefit analysis. It provides tangible and intangible benefits like reduction in cost, more flexibility, faster activities, proper database management, etc.</w:t>
      </w:r>
    </w:p>
    <w:p w:rsidR="00A97869" w:rsidRPr="00433DC5" w:rsidRDefault="00A97869" w:rsidP="00A5090D">
      <w:pPr>
        <w:jc w:val="both"/>
        <w:rPr>
          <w:rFonts w:ascii="Times New Roman" w:hAnsi="Times New Roman" w:cs="Times New Roman"/>
          <w:color w:val="000000" w:themeColor="text1"/>
        </w:rPr>
      </w:pPr>
      <w:r w:rsidRPr="00433DC5">
        <w:rPr>
          <w:rFonts w:ascii="Times New Roman" w:hAnsi="Times New Roman" w:cs="Times New Roman"/>
          <w:color w:val="000000" w:themeColor="text1"/>
        </w:rPr>
        <w:t xml:space="preserve">The application is medium scale application and is economically feasible for us to accomplish it. This involves cost benefits analysis. Thus there is no problem of high cost and cost benefits analysis. </w:t>
      </w:r>
    </w:p>
    <w:p w:rsidR="00A97869" w:rsidRPr="00433DC5" w:rsidRDefault="00A97869" w:rsidP="00433DC5">
      <w:pPr>
        <w:pStyle w:val="Heading2"/>
        <w:rPr>
          <w:rFonts w:eastAsiaTheme="minorHAnsi"/>
          <w:i/>
          <w:sz w:val="24"/>
          <w:szCs w:val="24"/>
        </w:rPr>
      </w:pPr>
      <w:bookmarkStart w:id="113" w:name="_Toc523642613"/>
      <w:bookmarkStart w:id="114" w:name="_Toc523654375"/>
      <w:bookmarkStart w:id="115" w:name="_Toc531022687"/>
      <w:bookmarkStart w:id="116" w:name="_Toc531288852"/>
      <w:r w:rsidRPr="00433DC5">
        <w:rPr>
          <w:rFonts w:eastAsiaTheme="minorHAnsi"/>
          <w:sz w:val="24"/>
          <w:szCs w:val="24"/>
        </w:rPr>
        <w:t>2.4.2 Sof</w:t>
      </w:r>
      <w:r w:rsidR="001675B9" w:rsidRPr="00433DC5">
        <w:rPr>
          <w:rFonts w:eastAsiaTheme="minorHAnsi"/>
          <w:sz w:val="24"/>
          <w:szCs w:val="24"/>
        </w:rPr>
        <w:t>tware A</w:t>
      </w:r>
      <w:r w:rsidRPr="00433DC5">
        <w:rPr>
          <w:rFonts w:eastAsiaTheme="minorHAnsi"/>
          <w:sz w:val="24"/>
          <w:szCs w:val="24"/>
        </w:rPr>
        <w:t>nalysis</w:t>
      </w:r>
      <w:bookmarkEnd w:id="113"/>
      <w:bookmarkEnd w:id="114"/>
      <w:bookmarkEnd w:id="115"/>
      <w:bookmarkEnd w:id="116"/>
    </w:p>
    <w:p w:rsidR="00A97869" w:rsidRPr="00433DC5" w:rsidRDefault="00A97869" w:rsidP="00A5090D">
      <w:pPr>
        <w:numPr>
          <w:ilvl w:val="0"/>
          <w:numId w:val="30"/>
        </w:numPr>
        <w:spacing w:after="0"/>
        <w:ind w:left="0"/>
        <w:contextualSpacing/>
        <w:jc w:val="both"/>
        <w:rPr>
          <w:rFonts w:ascii="Times New Roman" w:hAnsi="Times New Roman" w:cs="Times New Roman"/>
          <w:color w:val="000000" w:themeColor="text1"/>
        </w:rPr>
      </w:pPr>
      <w:r w:rsidRPr="00433DC5">
        <w:rPr>
          <w:rFonts w:ascii="Times New Roman" w:hAnsi="Times New Roman" w:cs="Times New Roman"/>
          <w:color w:val="000000" w:themeColor="text1"/>
        </w:rPr>
        <w:t xml:space="preserve">Consumes a long-time for development of web application. </w:t>
      </w:r>
    </w:p>
    <w:p w:rsidR="00A97869" w:rsidRPr="00433DC5" w:rsidRDefault="00A97869" w:rsidP="00A5090D">
      <w:pPr>
        <w:numPr>
          <w:ilvl w:val="0"/>
          <w:numId w:val="30"/>
        </w:numPr>
        <w:spacing w:after="0"/>
        <w:ind w:left="0"/>
        <w:contextualSpacing/>
        <w:jc w:val="both"/>
        <w:rPr>
          <w:rFonts w:ascii="Times New Roman" w:hAnsi="Times New Roman" w:cs="Times New Roman"/>
          <w:color w:val="000000" w:themeColor="text1"/>
        </w:rPr>
      </w:pPr>
      <w:r w:rsidRPr="00433DC5">
        <w:rPr>
          <w:rFonts w:ascii="Times New Roman" w:hAnsi="Times New Roman" w:cs="Times New Roman"/>
          <w:color w:val="000000" w:themeColor="text1"/>
        </w:rPr>
        <w:t>Research and analysis cost to determine the actual need in real world.</w:t>
      </w:r>
    </w:p>
    <w:p w:rsidR="00A97869" w:rsidRPr="00433DC5" w:rsidRDefault="00A97869" w:rsidP="00A5090D">
      <w:pPr>
        <w:numPr>
          <w:ilvl w:val="0"/>
          <w:numId w:val="30"/>
        </w:numPr>
        <w:spacing w:after="0"/>
        <w:ind w:left="0"/>
        <w:contextualSpacing/>
        <w:jc w:val="both"/>
        <w:rPr>
          <w:rFonts w:ascii="Times New Roman" w:hAnsi="Times New Roman" w:cs="Times New Roman"/>
          <w:color w:val="000000" w:themeColor="text1"/>
        </w:rPr>
      </w:pPr>
      <w:r w:rsidRPr="00433DC5">
        <w:rPr>
          <w:rFonts w:ascii="Times New Roman" w:hAnsi="Times New Roman" w:cs="Times New Roman"/>
          <w:color w:val="000000" w:themeColor="text1"/>
        </w:rPr>
        <w:t>Implementation of application in the server and cost associated with the space in server.</w:t>
      </w:r>
    </w:p>
    <w:p w:rsidR="00A97869" w:rsidRPr="00433DC5" w:rsidRDefault="001675B9" w:rsidP="00433DC5">
      <w:pPr>
        <w:pStyle w:val="Heading2"/>
        <w:rPr>
          <w:rFonts w:eastAsiaTheme="minorHAnsi"/>
          <w:i/>
          <w:sz w:val="22"/>
          <w:szCs w:val="22"/>
        </w:rPr>
      </w:pPr>
      <w:bookmarkStart w:id="117" w:name="_Toc523642614"/>
      <w:bookmarkStart w:id="118" w:name="_Toc523654376"/>
      <w:bookmarkStart w:id="119" w:name="_Toc531022688"/>
      <w:bookmarkStart w:id="120" w:name="_Toc531288853"/>
      <w:r w:rsidRPr="00433DC5">
        <w:rPr>
          <w:rFonts w:eastAsiaTheme="minorHAnsi"/>
          <w:sz w:val="22"/>
          <w:szCs w:val="22"/>
        </w:rPr>
        <w:t>2.4.3 Data C</w:t>
      </w:r>
      <w:r w:rsidR="00A97869" w:rsidRPr="00433DC5">
        <w:rPr>
          <w:rFonts w:eastAsiaTheme="minorHAnsi"/>
          <w:sz w:val="22"/>
          <w:szCs w:val="22"/>
        </w:rPr>
        <w:t>onversion</w:t>
      </w:r>
      <w:bookmarkEnd w:id="117"/>
      <w:bookmarkEnd w:id="118"/>
      <w:bookmarkEnd w:id="119"/>
      <w:bookmarkEnd w:id="120"/>
    </w:p>
    <w:p w:rsidR="00A97869" w:rsidRPr="00433DC5" w:rsidRDefault="00A97869" w:rsidP="00A5090D">
      <w:pPr>
        <w:jc w:val="both"/>
        <w:rPr>
          <w:rFonts w:ascii="Times New Roman" w:hAnsi="Times New Roman" w:cs="Times New Roman"/>
          <w:color w:val="000000" w:themeColor="text1"/>
        </w:rPr>
      </w:pPr>
      <w:r w:rsidRPr="00433DC5">
        <w:rPr>
          <w:rFonts w:ascii="Times New Roman" w:hAnsi="Times New Roman" w:cs="Times New Roman"/>
          <w:color w:val="000000" w:themeColor="text1"/>
        </w:rPr>
        <w:t xml:space="preserve">Another cost associated while implementing this web application is the data conversion. The previously used software database must be stored and backup such that there will be no loss in implementing a new web application which consumes time as well as money. </w:t>
      </w:r>
    </w:p>
    <w:p w:rsidR="00A97869" w:rsidRPr="00433DC5" w:rsidRDefault="001675B9" w:rsidP="00433DC5">
      <w:pPr>
        <w:pStyle w:val="Heading2"/>
        <w:rPr>
          <w:rFonts w:eastAsia="Calibri"/>
          <w:sz w:val="22"/>
          <w:szCs w:val="22"/>
        </w:rPr>
      </w:pPr>
      <w:bookmarkStart w:id="121" w:name="_3ep43zb"/>
      <w:bookmarkStart w:id="122" w:name="_Toc523642615"/>
      <w:bookmarkStart w:id="123" w:name="_Toc523654377"/>
      <w:bookmarkStart w:id="124" w:name="_Toc531022689"/>
      <w:bookmarkStart w:id="125" w:name="_Toc531288854"/>
      <w:bookmarkEnd w:id="121"/>
      <w:r w:rsidRPr="00433DC5">
        <w:rPr>
          <w:rFonts w:eastAsia="Calibri"/>
          <w:sz w:val="22"/>
          <w:szCs w:val="22"/>
        </w:rPr>
        <w:t>2.4.4 Operational F</w:t>
      </w:r>
      <w:r w:rsidR="00A97869" w:rsidRPr="00433DC5">
        <w:rPr>
          <w:rFonts w:eastAsia="Calibri"/>
          <w:sz w:val="22"/>
          <w:szCs w:val="22"/>
        </w:rPr>
        <w:t>easibility</w:t>
      </w:r>
      <w:bookmarkEnd w:id="122"/>
      <w:bookmarkEnd w:id="123"/>
      <w:bookmarkEnd w:id="124"/>
      <w:bookmarkEnd w:id="125"/>
    </w:p>
    <w:p w:rsidR="00A97869" w:rsidRPr="00433DC5" w:rsidRDefault="00A97869" w:rsidP="00A5090D">
      <w:pPr>
        <w:jc w:val="both"/>
        <w:rPr>
          <w:rFonts w:ascii="Times New Roman" w:hAnsi="Times New Roman" w:cs="Times New Roman"/>
          <w:color w:val="000000" w:themeColor="text1"/>
        </w:rPr>
      </w:pPr>
      <w:r w:rsidRPr="00433DC5">
        <w:rPr>
          <w:rFonts w:ascii="Times New Roman" w:hAnsi="Times New Roman" w:cs="Times New Roman"/>
          <w:color w:val="000000" w:themeColor="text1"/>
        </w:rPr>
        <w:t>The system is operational feasible as the system can be operate by normal users with basic computer skills without any additional trainings. We have developed this system with the willingness and ability to create, manage and operate the system which is easy for the end users to operate it.</w:t>
      </w:r>
    </w:p>
    <w:p w:rsidR="0046064D" w:rsidRPr="00433DC5" w:rsidRDefault="0046064D" w:rsidP="00A5090D">
      <w:pPr>
        <w:pStyle w:val="Heading2"/>
        <w:rPr>
          <w:rFonts w:ascii="Times New Roman" w:hAnsi="Times New Roman" w:cs="Times New Roman"/>
          <w:sz w:val="22"/>
          <w:szCs w:val="22"/>
        </w:rPr>
      </w:pPr>
      <w:bookmarkStart w:id="126" w:name="_Toc531288855"/>
      <w:r w:rsidRPr="00433DC5">
        <w:rPr>
          <w:rFonts w:ascii="Times New Roman" w:hAnsi="Times New Roman" w:cs="Times New Roman"/>
          <w:sz w:val="22"/>
          <w:szCs w:val="22"/>
        </w:rPr>
        <w:lastRenderedPageBreak/>
        <w:t>2.5 Use case Diagram</w:t>
      </w:r>
      <w:bookmarkEnd w:id="126"/>
    </w:p>
    <w:p w:rsidR="0046064D" w:rsidRPr="00433DC5" w:rsidRDefault="0046064D" w:rsidP="00A5090D">
      <w:pPr>
        <w:keepNext/>
        <w:jc w:val="center"/>
        <w:rPr>
          <w:rFonts w:ascii="Times New Roman" w:hAnsi="Times New Roman" w:cs="Times New Roman"/>
        </w:rPr>
      </w:pPr>
      <w:r w:rsidRPr="00433DC5">
        <w:rPr>
          <w:rFonts w:ascii="Times New Roman" w:hAnsi="Times New Roman" w:cs="Times New Roman"/>
          <w:noProof/>
          <w:lang w:bidi="ne-NP"/>
        </w:rPr>
        <w:drawing>
          <wp:inline distT="0" distB="0" distL="0" distR="0">
            <wp:extent cx="5716732" cy="6246420"/>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718395" cy="6248237"/>
                    </a:xfrm>
                    <a:prstGeom prst="rect">
                      <a:avLst/>
                    </a:prstGeom>
                    <a:noFill/>
                    <a:ln w="9525">
                      <a:noFill/>
                      <a:miter lim="800000"/>
                      <a:headEnd/>
                      <a:tailEnd/>
                    </a:ln>
                  </pic:spPr>
                </pic:pic>
              </a:graphicData>
            </a:graphic>
          </wp:inline>
        </w:drawing>
      </w:r>
    </w:p>
    <w:p w:rsidR="0046064D" w:rsidRPr="00433DC5" w:rsidRDefault="0046064D" w:rsidP="00A5090D">
      <w:pPr>
        <w:pStyle w:val="Caption"/>
        <w:spacing w:line="276" w:lineRule="auto"/>
        <w:jc w:val="center"/>
        <w:rPr>
          <w:rFonts w:cs="Times New Roman"/>
          <w:sz w:val="22"/>
          <w:szCs w:val="22"/>
        </w:rPr>
      </w:pPr>
      <w:r w:rsidRPr="00433DC5">
        <w:rPr>
          <w:rFonts w:cs="Times New Roman"/>
          <w:sz w:val="22"/>
          <w:szCs w:val="22"/>
        </w:rPr>
        <w:t xml:space="preserve">Figure </w:t>
      </w:r>
      <w:r w:rsidR="00047072" w:rsidRPr="00433DC5">
        <w:rPr>
          <w:rFonts w:cs="Times New Roman"/>
          <w:sz w:val="22"/>
          <w:szCs w:val="22"/>
        </w:rPr>
        <w:t>1</w:t>
      </w:r>
      <w:r w:rsidR="005B1BC6" w:rsidRPr="00433DC5">
        <w:rPr>
          <w:rFonts w:cs="Times New Roman"/>
          <w:sz w:val="22"/>
          <w:szCs w:val="22"/>
        </w:rPr>
        <w:t>: Use case</w:t>
      </w:r>
      <w:r w:rsidRPr="00433DC5">
        <w:rPr>
          <w:rFonts w:cs="Times New Roman"/>
          <w:sz w:val="22"/>
          <w:szCs w:val="22"/>
        </w:rPr>
        <w:t xml:space="preserve"> Diagram</w:t>
      </w:r>
    </w:p>
    <w:p w:rsidR="00C41252" w:rsidRPr="00433DC5" w:rsidRDefault="0046064D" w:rsidP="00A5090D">
      <w:pPr>
        <w:jc w:val="both"/>
        <w:rPr>
          <w:rFonts w:ascii="Times New Roman" w:hAnsi="Times New Roman" w:cs="Times New Roman"/>
        </w:rPr>
      </w:pPr>
      <w:r w:rsidRPr="00433DC5">
        <w:rPr>
          <w:rFonts w:ascii="Times New Roman" w:hAnsi="Times New Roman" w:cs="Times New Roman"/>
        </w:rPr>
        <w:t xml:space="preserve">Above figure represents Use Case Diagram of the project and is a useful technique for identifying, clarifying, and organizing system requirements. It describes how a user uses a system to accomplish a particular goal. </w:t>
      </w:r>
      <w:proofErr w:type="gramStart"/>
      <w:r w:rsidRPr="00433DC5">
        <w:rPr>
          <w:rFonts w:ascii="Times New Roman" w:hAnsi="Times New Roman" w:cs="Times New Roman"/>
        </w:rPr>
        <w:t>Use</w:t>
      </w:r>
      <w:proofErr w:type="gramEnd"/>
      <w:r w:rsidRPr="00433DC5">
        <w:rPr>
          <w:rFonts w:ascii="Times New Roman" w:hAnsi="Times New Roman" w:cs="Times New Roman"/>
        </w:rPr>
        <w:t xml:space="preserve"> cases help ensure that the correct system is developed by capturing the requirements from the user's point of view.</w:t>
      </w:r>
    </w:p>
    <w:p w:rsidR="0046064D" w:rsidRPr="00433DC5" w:rsidRDefault="0046064D" w:rsidP="00A5090D">
      <w:pPr>
        <w:pStyle w:val="Heading2"/>
        <w:jc w:val="both"/>
        <w:rPr>
          <w:rFonts w:ascii="Times New Roman" w:hAnsi="Times New Roman" w:cs="Times New Roman"/>
          <w:sz w:val="22"/>
          <w:szCs w:val="22"/>
        </w:rPr>
      </w:pPr>
      <w:bookmarkStart w:id="127" w:name="_Toc531288856"/>
      <w:r w:rsidRPr="00433DC5">
        <w:rPr>
          <w:rFonts w:ascii="Times New Roman" w:hAnsi="Times New Roman" w:cs="Times New Roman"/>
          <w:sz w:val="22"/>
          <w:szCs w:val="22"/>
        </w:rPr>
        <w:lastRenderedPageBreak/>
        <w:t>2.6 Sequence Diagram</w:t>
      </w:r>
      <w:bookmarkEnd w:id="127"/>
    </w:p>
    <w:p w:rsidR="0081252D" w:rsidRPr="00433DC5" w:rsidRDefault="0081252D" w:rsidP="00A5090D">
      <w:pPr>
        <w:jc w:val="both"/>
        <w:rPr>
          <w:rFonts w:ascii="Times New Roman" w:hAnsi="Times New Roman" w:cs="Times New Roman"/>
        </w:rPr>
      </w:pPr>
      <w:r w:rsidRPr="00433DC5">
        <w:rPr>
          <w:rFonts w:ascii="Times New Roman" w:hAnsi="Times New Roman" w:cs="Times New Roman"/>
        </w:rPr>
        <w:t>A sequence diagram is a type of interaction diagram because it describes how—and in what order—a group of objects works together. A sequence diagram specifically focuses on lifelines, or the processes and objects that live simultaneously, and the messages exchanged between them to perform a function before the lifeline ends.</w:t>
      </w:r>
    </w:p>
    <w:p w:rsidR="0081252D" w:rsidRPr="00433DC5" w:rsidRDefault="0081252D" w:rsidP="00A5090D">
      <w:pPr>
        <w:keepNext/>
        <w:rPr>
          <w:rFonts w:ascii="Times New Roman" w:hAnsi="Times New Roman" w:cs="Times New Roman"/>
        </w:rPr>
      </w:pPr>
      <w:r w:rsidRPr="00433DC5">
        <w:rPr>
          <w:rFonts w:ascii="Times New Roman" w:hAnsi="Times New Roman" w:cs="Times New Roman"/>
          <w:noProof/>
          <w:lang w:bidi="ne-NP"/>
        </w:rPr>
        <w:drawing>
          <wp:inline distT="0" distB="0" distL="0" distR="0">
            <wp:extent cx="5776109" cy="5617028"/>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91835" cy="5632321"/>
                    </a:xfrm>
                    <a:prstGeom prst="rect">
                      <a:avLst/>
                    </a:prstGeom>
                    <a:noFill/>
                    <a:ln w="9525">
                      <a:noFill/>
                      <a:miter lim="800000"/>
                      <a:headEnd/>
                      <a:tailEnd/>
                    </a:ln>
                  </pic:spPr>
                </pic:pic>
              </a:graphicData>
            </a:graphic>
          </wp:inline>
        </w:drawing>
      </w:r>
    </w:p>
    <w:p w:rsidR="0081252D" w:rsidRPr="00433DC5" w:rsidRDefault="0081252D" w:rsidP="00A5090D">
      <w:pPr>
        <w:pStyle w:val="Caption"/>
        <w:spacing w:line="276" w:lineRule="auto"/>
        <w:jc w:val="center"/>
        <w:rPr>
          <w:rFonts w:cs="Times New Roman"/>
          <w:sz w:val="22"/>
          <w:szCs w:val="22"/>
        </w:rPr>
      </w:pPr>
      <w:r w:rsidRPr="00433DC5">
        <w:rPr>
          <w:rFonts w:cs="Times New Roman"/>
          <w:sz w:val="22"/>
          <w:szCs w:val="22"/>
        </w:rPr>
        <w:t xml:space="preserve">Figure </w:t>
      </w:r>
      <w:r w:rsidR="00047072" w:rsidRPr="00433DC5">
        <w:rPr>
          <w:rFonts w:cs="Times New Roman"/>
          <w:sz w:val="22"/>
          <w:szCs w:val="22"/>
        </w:rPr>
        <w:t>2</w:t>
      </w:r>
      <w:r w:rsidRPr="00433DC5">
        <w:rPr>
          <w:rFonts w:cs="Times New Roman"/>
          <w:sz w:val="22"/>
          <w:szCs w:val="22"/>
        </w:rPr>
        <w:t>:</w:t>
      </w:r>
      <w:r w:rsidR="005B1BC6" w:rsidRPr="00433DC5">
        <w:rPr>
          <w:rFonts w:cs="Times New Roman"/>
          <w:sz w:val="22"/>
          <w:szCs w:val="22"/>
        </w:rPr>
        <w:t xml:space="preserve"> </w:t>
      </w:r>
      <w:r w:rsidRPr="00433DC5">
        <w:rPr>
          <w:rFonts w:cs="Times New Roman"/>
          <w:sz w:val="22"/>
          <w:szCs w:val="22"/>
        </w:rPr>
        <w:t>Sequence Diagram</w:t>
      </w:r>
    </w:p>
    <w:p w:rsidR="0046064D" w:rsidRPr="00433DC5" w:rsidRDefault="0081252D" w:rsidP="00A5090D">
      <w:pPr>
        <w:jc w:val="both"/>
        <w:rPr>
          <w:rFonts w:ascii="Times New Roman" w:hAnsi="Times New Roman" w:cs="Times New Roman"/>
        </w:rPr>
      </w:pPr>
      <w:r w:rsidRPr="00433DC5">
        <w:rPr>
          <w:rFonts w:ascii="Times New Roman" w:hAnsi="Times New Roman" w:cs="Times New Roman"/>
        </w:rPr>
        <w:t>Above diagram represents Sequence Diagram of the project which is a type of interaction diagram because it describes how—and in what order—a group of objects works together. A sequence diagram specifically focuses on lifelines, or the processes and objects that live simultaneously, and the messages exchanged between them to perform a function before the lifeline ends.</w:t>
      </w:r>
    </w:p>
    <w:p w:rsidR="00073AC1" w:rsidRPr="00433DC5" w:rsidRDefault="00073AC1" w:rsidP="00A5090D">
      <w:pPr>
        <w:pStyle w:val="Heading2"/>
        <w:jc w:val="both"/>
        <w:rPr>
          <w:rFonts w:ascii="Times New Roman" w:hAnsi="Times New Roman" w:cs="Times New Roman"/>
          <w:sz w:val="22"/>
          <w:szCs w:val="22"/>
        </w:rPr>
      </w:pPr>
      <w:bookmarkStart w:id="128" w:name="_Toc530675164"/>
      <w:bookmarkStart w:id="129" w:name="_Toc530834235"/>
      <w:bookmarkStart w:id="130" w:name="_Toc530945513"/>
      <w:bookmarkStart w:id="131" w:name="_Toc531288857"/>
      <w:r w:rsidRPr="00433DC5">
        <w:rPr>
          <w:rFonts w:ascii="Times New Roman" w:hAnsi="Times New Roman" w:cs="Times New Roman"/>
          <w:sz w:val="22"/>
          <w:szCs w:val="22"/>
        </w:rPr>
        <w:lastRenderedPageBreak/>
        <w:t xml:space="preserve">2.7 </w:t>
      </w:r>
      <w:bookmarkEnd w:id="128"/>
      <w:bookmarkEnd w:id="129"/>
      <w:bookmarkEnd w:id="130"/>
      <w:r w:rsidR="00047072" w:rsidRPr="00433DC5">
        <w:rPr>
          <w:rFonts w:ascii="Times New Roman" w:hAnsi="Times New Roman" w:cs="Times New Roman"/>
          <w:sz w:val="22"/>
          <w:szCs w:val="22"/>
        </w:rPr>
        <w:t>Data Flow Diagram</w:t>
      </w:r>
      <w:bookmarkEnd w:id="131"/>
    </w:p>
    <w:p w:rsidR="00073AC1" w:rsidRPr="00433DC5" w:rsidRDefault="00073AC1" w:rsidP="00A5090D">
      <w:pPr>
        <w:keepNext/>
        <w:jc w:val="both"/>
        <w:rPr>
          <w:rFonts w:ascii="Times New Roman" w:hAnsi="Times New Roman" w:cs="Times New Roman"/>
        </w:rPr>
      </w:pPr>
      <w:r w:rsidRPr="00433DC5">
        <w:rPr>
          <w:rFonts w:ascii="Times New Roman" w:hAnsi="Times New Roman" w:cs="Times New Roman"/>
          <w:noProof/>
          <w:lang w:bidi="ne-NP"/>
        </w:rPr>
        <w:t xml:space="preserve"> </w:t>
      </w:r>
      <w:r w:rsidRPr="00433DC5">
        <w:rPr>
          <w:rFonts w:ascii="Times New Roman" w:hAnsi="Times New Roman" w:cs="Times New Roman"/>
          <w:noProof/>
          <w:lang w:bidi="ne-NP"/>
        </w:rPr>
        <w:drawing>
          <wp:inline distT="0" distB="0" distL="0" distR="0">
            <wp:extent cx="5722893" cy="6650181"/>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28837" cy="6657088"/>
                    </a:xfrm>
                    <a:prstGeom prst="rect">
                      <a:avLst/>
                    </a:prstGeom>
                    <a:noFill/>
                    <a:ln w="9525">
                      <a:noFill/>
                      <a:miter lim="800000"/>
                      <a:headEnd/>
                      <a:tailEnd/>
                    </a:ln>
                  </pic:spPr>
                </pic:pic>
              </a:graphicData>
            </a:graphic>
          </wp:inline>
        </w:drawing>
      </w:r>
    </w:p>
    <w:p w:rsidR="00073AC1" w:rsidRPr="00433DC5" w:rsidRDefault="00073AC1" w:rsidP="00A5090D">
      <w:pPr>
        <w:pStyle w:val="Caption"/>
        <w:spacing w:line="276" w:lineRule="auto"/>
        <w:jc w:val="center"/>
        <w:rPr>
          <w:rFonts w:cs="Times New Roman"/>
          <w:sz w:val="22"/>
          <w:szCs w:val="22"/>
        </w:rPr>
      </w:pPr>
      <w:r w:rsidRPr="00433DC5">
        <w:rPr>
          <w:rFonts w:cs="Times New Roman"/>
          <w:sz w:val="22"/>
          <w:szCs w:val="22"/>
        </w:rPr>
        <w:t xml:space="preserve">Figure </w:t>
      </w:r>
      <w:r w:rsidR="00047072" w:rsidRPr="00433DC5">
        <w:rPr>
          <w:rFonts w:cs="Times New Roman"/>
          <w:sz w:val="22"/>
          <w:szCs w:val="22"/>
        </w:rPr>
        <w:t>3</w:t>
      </w:r>
      <w:r w:rsidRPr="00433DC5">
        <w:rPr>
          <w:rFonts w:cs="Times New Roman"/>
          <w:sz w:val="22"/>
          <w:szCs w:val="22"/>
        </w:rPr>
        <w:t>: Dataflow Diagram</w:t>
      </w:r>
    </w:p>
    <w:p w:rsidR="00073AC1" w:rsidRPr="00433DC5" w:rsidRDefault="005B1BC6" w:rsidP="00A5090D">
      <w:pPr>
        <w:jc w:val="both"/>
        <w:rPr>
          <w:rFonts w:ascii="Times New Roman" w:hAnsi="Times New Roman" w:cs="Times New Roman"/>
        </w:rPr>
      </w:pPr>
      <w:r w:rsidRPr="00433DC5">
        <w:rPr>
          <w:rFonts w:ascii="Times New Roman" w:hAnsi="Times New Roman" w:cs="Times New Roman"/>
        </w:rPr>
        <w:t xml:space="preserve">Above Data Flow Diagram, </w:t>
      </w:r>
      <w:r w:rsidR="00073AC1" w:rsidRPr="00433DC5">
        <w:rPr>
          <w:rFonts w:ascii="Times New Roman" w:hAnsi="Times New Roman" w:cs="Times New Roman"/>
        </w:rPr>
        <w:t>explains the overall structure of the system. It shows how and what types of services the client chooses and the amount of admin interaction in it.</w:t>
      </w:r>
    </w:p>
    <w:p w:rsidR="005B1BC6" w:rsidRPr="00433DC5" w:rsidRDefault="005B1BC6" w:rsidP="00A5090D">
      <w:pPr>
        <w:pStyle w:val="Heading2"/>
        <w:jc w:val="both"/>
        <w:rPr>
          <w:rFonts w:ascii="Times New Roman" w:hAnsi="Times New Roman" w:cs="Times New Roman"/>
          <w:sz w:val="22"/>
          <w:szCs w:val="22"/>
        </w:rPr>
      </w:pPr>
      <w:bookmarkStart w:id="132" w:name="_Toc530675165"/>
      <w:bookmarkStart w:id="133" w:name="_Toc530834236"/>
      <w:bookmarkStart w:id="134" w:name="_Toc530945514"/>
      <w:bookmarkStart w:id="135" w:name="_Toc531288858"/>
      <w:r w:rsidRPr="00433DC5">
        <w:rPr>
          <w:rFonts w:ascii="Times New Roman" w:hAnsi="Times New Roman" w:cs="Times New Roman"/>
          <w:sz w:val="22"/>
          <w:szCs w:val="22"/>
        </w:rPr>
        <w:lastRenderedPageBreak/>
        <w:t>2.8 A</w:t>
      </w:r>
      <w:bookmarkEnd w:id="132"/>
      <w:bookmarkEnd w:id="133"/>
      <w:bookmarkEnd w:id="134"/>
      <w:r w:rsidR="00047072" w:rsidRPr="00433DC5">
        <w:rPr>
          <w:rFonts w:ascii="Times New Roman" w:hAnsi="Times New Roman" w:cs="Times New Roman"/>
          <w:sz w:val="22"/>
          <w:szCs w:val="22"/>
        </w:rPr>
        <w:t>ctivity Diagram</w:t>
      </w:r>
      <w:bookmarkEnd w:id="135"/>
    </w:p>
    <w:p w:rsidR="005B1BC6" w:rsidRPr="00433DC5" w:rsidRDefault="005B1BC6" w:rsidP="00A5090D">
      <w:pPr>
        <w:keepNext/>
        <w:jc w:val="both"/>
        <w:rPr>
          <w:rFonts w:ascii="Times New Roman" w:hAnsi="Times New Roman" w:cs="Times New Roman"/>
        </w:rPr>
      </w:pPr>
      <w:r w:rsidRPr="00433DC5">
        <w:rPr>
          <w:rFonts w:ascii="Times New Roman" w:hAnsi="Times New Roman" w:cs="Times New Roman"/>
          <w:noProof/>
          <w:lang w:bidi="ne-NP"/>
        </w:rPr>
        <w:drawing>
          <wp:inline distT="0" distB="0" distL="0" distR="0">
            <wp:extent cx="5776109" cy="636517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91835" cy="6382504"/>
                    </a:xfrm>
                    <a:prstGeom prst="rect">
                      <a:avLst/>
                    </a:prstGeom>
                    <a:noFill/>
                    <a:ln w="9525">
                      <a:noFill/>
                      <a:miter lim="800000"/>
                      <a:headEnd/>
                      <a:tailEnd/>
                    </a:ln>
                  </pic:spPr>
                </pic:pic>
              </a:graphicData>
            </a:graphic>
          </wp:inline>
        </w:drawing>
      </w:r>
    </w:p>
    <w:p w:rsidR="005B1BC6" w:rsidRPr="00433DC5" w:rsidRDefault="005B1BC6" w:rsidP="00A5090D">
      <w:pPr>
        <w:pStyle w:val="Caption"/>
        <w:spacing w:line="276" w:lineRule="auto"/>
        <w:jc w:val="center"/>
        <w:rPr>
          <w:rFonts w:cs="Times New Roman"/>
          <w:sz w:val="22"/>
          <w:szCs w:val="22"/>
        </w:rPr>
      </w:pPr>
      <w:r w:rsidRPr="00433DC5">
        <w:rPr>
          <w:rFonts w:cs="Times New Roman"/>
          <w:sz w:val="22"/>
          <w:szCs w:val="22"/>
        </w:rPr>
        <w:t xml:space="preserve">Figure </w:t>
      </w:r>
      <w:r w:rsidR="00047072" w:rsidRPr="00433DC5">
        <w:rPr>
          <w:rFonts w:cs="Times New Roman"/>
          <w:sz w:val="22"/>
          <w:szCs w:val="22"/>
        </w:rPr>
        <w:t>4</w:t>
      </w:r>
      <w:r w:rsidRPr="00433DC5">
        <w:rPr>
          <w:rFonts w:cs="Times New Roman"/>
          <w:sz w:val="22"/>
          <w:szCs w:val="22"/>
        </w:rPr>
        <w:t>:</w:t>
      </w:r>
      <w:r w:rsidR="00F0742C" w:rsidRPr="00433DC5">
        <w:rPr>
          <w:rFonts w:cs="Times New Roman"/>
          <w:sz w:val="22"/>
          <w:szCs w:val="22"/>
        </w:rPr>
        <w:t xml:space="preserve"> </w:t>
      </w:r>
      <w:r w:rsidRPr="00433DC5">
        <w:rPr>
          <w:rFonts w:cs="Times New Roman"/>
          <w:sz w:val="22"/>
          <w:szCs w:val="22"/>
        </w:rPr>
        <w:t>Activity Diagram</w:t>
      </w:r>
    </w:p>
    <w:p w:rsidR="005B1BC6" w:rsidRPr="00433DC5" w:rsidRDefault="005B1BC6" w:rsidP="00A5090D">
      <w:pPr>
        <w:jc w:val="both"/>
        <w:rPr>
          <w:rFonts w:ascii="Times New Roman" w:hAnsi="Times New Roman" w:cs="Times New Roman"/>
        </w:rPr>
      </w:pPr>
      <w:r w:rsidRPr="00433DC5">
        <w:rPr>
          <w:rFonts w:ascii="Times New Roman" w:hAnsi="Times New Roman" w:cs="Times New Roman"/>
        </w:rPr>
        <w:t>A</w:t>
      </w:r>
      <w:r w:rsidR="00F0742C" w:rsidRPr="00433DC5">
        <w:rPr>
          <w:rFonts w:ascii="Times New Roman" w:hAnsi="Times New Roman" w:cs="Times New Roman"/>
        </w:rPr>
        <w:t>bove diagram describes the flow of control of a system. The flow can be sequential, concurrent or branched showing the overall functions of the system.</w:t>
      </w:r>
    </w:p>
    <w:p w:rsidR="005B1BC6" w:rsidRPr="00433DC5" w:rsidRDefault="005B1BC6" w:rsidP="00A5090D">
      <w:pPr>
        <w:pStyle w:val="Heading2"/>
        <w:jc w:val="both"/>
        <w:rPr>
          <w:rFonts w:ascii="Times New Roman" w:hAnsi="Times New Roman" w:cs="Times New Roman"/>
          <w:sz w:val="22"/>
          <w:szCs w:val="22"/>
        </w:rPr>
      </w:pPr>
      <w:bookmarkStart w:id="136" w:name="_Toc530675166"/>
      <w:bookmarkStart w:id="137" w:name="_Toc530834237"/>
      <w:bookmarkStart w:id="138" w:name="_Toc530945515"/>
      <w:bookmarkStart w:id="139" w:name="_Toc531288859"/>
      <w:r w:rsidRPr="00433DC5">
        <w:rPr>
          <w:rFonts w:ascii="Times New Roman" w:hAnsi="Times New Roman" w:cs="Times New Roman"/>
          <w:sz w:val="22"/>
          <w:szCs w:val="22"/>
        </w:rPr>
        <w:lastRenderedPageBreak/>
        <w:t xml:space="preserve">2.9 </w:t>
      </w:r>
      <w:bookmarkEnd w:id="136"/>
      <w:bookmarkEnd w:id="137"/>
      <w:bookmarkEnd w:id="138"/>
      <w:r w:rsidR="00047072" w:rsidRPr="00433DC5">
        <w:rPr>
          <w:rFonts w:ascii="Times New Roman" w:hAnsi="Times New Roman" w:cs="Times New Roman"/>
          <w:sz w:val="22"/>
          <w:szCs w:val="22"/>
        </w:rPr>
        <w:t>ER Diagram</w:t>
      </w:r>
      <w:bookmarkEnd w:id="139"/>
    </w:p>
    <w:p w:rsidR="005B1BC6" w:rsidRPr="00433DC5" w:rsidRDefault="005B1BC6" w:rsidP="00A5090D">
      <w:pPr>
        <w:keepNext/>
        <w:jc w:val="both"/>
        <w:rPr>
          <w:rFonts w:ascii="Times New Roman" w:hAnsi="Times New Roman" w:cs="Times New Roman"/>
        </w:rPr>
      </w:pPr>
      <w:r w:rsidRPr="00433DC5">
        <w:rPr>
          <w:rFonts w:ascii="Times New Roman" w:hAnsi="Times New Roman" w:cs="Times New Roman"/>
          <w:noProof/>
          <w:lang w:bidi="ne-NP"/>
        </w:rPr>
        <w:drawing>
          <wp:inline distT="0" distB="0" distL="0" distR="0">
            <wp:extent cx="5776109" cy="6377049"/>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791835" cy="6394411"/>
                    </a:xfrm>
                    <a:prstGeom prst="rect">
                      <a:avLst/>
                    </a:prstGeom>
                    <a:noFill/>
                    <a:ln w="9525">
                      <a:noFill/>
                      <a:miter lim="800000"/>
                      <a:headEnd/>
                      <a:tailEnd/>
                    </a:ln>
                  </pic:spPr>
                </pic:pic>
              </a:graphicData>
            </a:graphic>
          </wp:inline>
        </w:drawing>
      </w:r>
    </w:p>
    <w:p w:rsidR="005B1BC6" w:rsidRPr="00433DC5" w:rsidRDefault="005B1BC6" w:rsidP="00A5090D">
      <w:pPr>
        <w:pStyle w:val="Caption"/>
        <w:spacing w:line="276" w:lineRule="auto"/>
        <w:jc w:val="center"/>
        <w:rPr>
          <w:rFonts w:cs="Times New Roman"/>
          <w:sz w:val="22"/>
          <w:szCs w:val="22"/>
        </w:rPr>
      </w:pPr>
      <w:r w:rsidRPr="00433DC5">
        <w:rPr>
          <w:rFonts w:cs="Times New Roman"/>
          <w:sz w:val="22"/>
          <w:szCs w:val="22"/>
        </w:rPr>
        <w:t xml:space="preserve">Figure </w:t>
      </w:r>
      <w:r w:rsidR="00047072" w:rsidRPr="00433DC5">
        <w:rPr>
          <w:rFonts w:cs="Times New Roman"/>
          <w:sz w:val="22"/>
          <w:szCs w:val="22"/>
        </w:rPr>
        <w:t>5:</w:t>
      </w:r>
      <w:r w:rsidRPr="00433DC5">
        <w:rPr>
          <w:rFonts w:cs="Times New Roman"/>
          <w:sz w:val="22"/>
          <w:szCs w:val="22"/>
        </w:rPr>
        <w:t xml:space="preserve"> ER Diagram</w:t>
      </w:r>
    </w:p>
    <w:p w:rsidR="00F0742C" w:rsidRPr="00433DC5" w:rsidRDefault="00F0742C" w:rsidP="00A5090D">
      <w:pPr>
        <w:jc w:val="both"/>
        <w:rPr>
          <w:rFonts w:ascii="Times New Roman" w:hAnsi="Times New Roman" w:cs="Times New Roman"/>
        </w:rPr>
      </w:pPr>
      <w:r w:rsidRPr="00433DC5">
        <w:rPr>
          <w:rFonts w:ascii="Times New Roman" w:hAnsi="Times New Roman" w:cs="Times New Roman"/>
        </w:rPr>
        <w:t>ER diagram show all the relationships between entity sets stored in the database. It illustrates the logical structure of the database. It helps to visualize how data is connected in general ways.</w:t>
      </w:r>
    </w:p>
    <w:p w:rsidR="009D3704" w:rsidRPr="00433DC5" w:rsidRDefault="00047072" w:rsidP="00A5090D">
      <w:pPr>
        <w:pStyle w:val="Heading2"/>
        <w:jc w:val="both"/>
        <w:rPr>
          <w:rFonts w:ascii="Times New Roman" w:hAnsi="Times New Roman" w:cs="Times New Roman"/>
          <w:sz w:val="22"/>
          <w:szCs w:val="22"/>
        </w:rPr>
      </w:pPr>
      <w:bookmarkStart w:id="140" w:name="_Toc530675167"/>
      <w:bookmarkStart w:id="141" w:name="_Toc530834238"/>
      <w:bookmarkStart w:id="142" w:name="_Toc530945516"/>
      <w:bookmarkStart w:id="143" w:name="_Toc531288860"/>
      <w:r w:rsidRPr="00433DC5">
        <w:rPr>
          <w:rFonts w:ascii="Times New Roman" w:hAnsi="Times New Roman" w:cs="Times New Roman"/>
          <w:sz w:val="22"/>
          <w:szCs w:val="22"/>
        </w:rPr>
        <w:lastRenderedPageBreak/>
        <w:t>2.10</w:t>
      </w:r>
      <w:r w:rsidR="009D3704" w:rsidRPr="00433DC5">
        <w:rPr>
          <w:rFonts w:ascii="Times New Roman" w:hAnsi="Times New Roman" w:cs="Times New Roman"/>
          <w:sz w:val="22"/>
          <w:szCs w:val="22"/>
        </w:rPr>
        <w:t xml:space="preserve"> G</w:t>
      </w:r>
      <w:bookmarkEnd w:id="140"/>
      <w:bookmarkEnd w:id="141"/>
      <w:bookmarkEnd w:id="142"/>
      <w:r w:rsidRPr="00433DC5">
        <w:rPr>
          <w:rFonts w:ascii="Times New Roman" w:hAnsi="Times New Roman" w:cs="Times New Roman"/>
          <w:sz w:val="22"/>
          <w:szCs w:val="22"/>
        </w:rPr>
        <w:t>antt Chart</w:t>
      </w:r>
      <w:bookmarkEnd w:id="143"/>
    </w:p>
    <w:p w:rsidR="009D3704" w:rsidRPr="00433DC5" w:rsidRDefault="009D3704" w:rsidP="00A5090D">
      <w:pPr>
        <w:keepNext/>
        <w:jc w:val="both"/>
        <w:rPr>
          <w:rFonts w:ascii="Times New Roman" w:hAnsi="Times New Roman" w:cs="Times New Roman"/>
        </w:rPr>
      </w:pPr>
      <w:r w:rsidRPr="00433DC5">
        <w:rPr>
          <w:rFonts w:ascii="Times New Roman" w:hAnsi="Times New Roman" w:cs="Times New Roman"/>
          <w:noProof/>
          <w:lang w:bidi="ne-NP"/>
        </w:rPr>
        <w:drawing>
          <wp:inline distT="0" distB="0" distL="0" distR="0">
            <wp:extent cx="6015454" cy="6234545"/>
            <wp:effectExtent l="19050" t="0" r="4346"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6018027" cy="6237212"/>
                    </a:xfrm>
                    <a:prstGeom prst="rect">
                      <a:avLst/>
                    </a:prstGeom>
                    <a:noFill/>
                    <a:ln w="9525">
                      <a:noFill/>
                      <a:miter lim="800000"/>
                      <a:headEnd/>
                      <a:tailEnd/>
                    </a:ln>
                  </pic:spPr>
                </pic:pic>
              </a:graphicData>
            </a:graphic>
          </wp:inline>
        </w:drawing>
      </w:r>
    </w:p>
    <w:p w:rsidR="009D3704" w:rsidRPr="00433DC5" w:rsidRDefault="009D3704" w:rsidP="00A5090D">
      <w:pPr>
        <w:pStyle w:val="Caption"/>
        <w:spacing w:line="276" w:lineRule="auto"/>
        <w:jc w:val="center"/>
        <w:rPr>
          <w:rFonts w:cs="Times New Roman"/>
          <w:sz w:val="22"/>
          <w:szCs w:val="22"/>
        </w:rPr>
      </w:pPr>
      <w:r w:rsidRPr="00433DC5">
        <w:rPr>
          <w:rFonts w:cs="Times New Roman"/>
          <w:sz w:val="22"/>
          <w:szCs w:val="22"/>
        </w:rPr>
        <w:t xml:space="preserve">Figure </w:t>
      </w:r>
      <w:r w:rsidR="0083306E" w:rsidRPr="00433DC5">
        <w:rPr>
          <w:rFonts w:cs="Times New Roman"/>
          <w:sz w:val="22"/>
          <w:szCs w:val="22"/>
        </w:rPr>
        <w:t>6:</w:t>
      </w:r>
      <w:r w:rsidRPr="00433DC5">
        <w:rPr>
          <w:rFonts w:cs="Times New Roman"/>
          <w:sz w:val="22"/>
          <w:szCs w:val="22"/>
        </w:rPr>
        <w:t xml:space="preserve"> Gantt </w:t>
      </w:r>
      <w:proofErr w:type="gramStart"/>
      <w:r w:rsidRPr="00433DC5">
        <w:rPr>
          <w:rFonts w:cs="Times New Roman"/>
          <w:sz w:val="22"/>
          <w:szCs w:val="22"/>
        </w:rPr>
        <w:t>Chart</w:t>
      </w:r>
      <w:proofErr w:type="gramEnd"/>
    </w:p>
    <w:p w:rsidR="00D063B4" w:rsidRPr="00433DC5" w:rsidRDefault="009D3704" w:rsidP="00A5090D">
      <w:pPr>
        <w:jc w:val="both"/>
        <w:rPr>
          <w:rFonts w:ascii="Times New Roman" w:hAnsi="Times New Roman" w:cs="Times New Roman"/>
        </w:rPr>
      </w:pPr>
      <w:r w:rsidRPr="00433DC5">
        <w:rPr>
          <w:rFonts w:ascii="Times New Roman" w:hAnsi="Times New Roman" w:cs="Times New Roman"/>
        </w:rPr>
        <w:t>A Gantt chart illustrates how the project will run. It communicates with the client and shows them the expected date of project completion. It helps you assess how long a project should take, determine the resources needed, and plan the order in which you'll complete task.</w:t>
      </w:r>
      <w:bookmarkEnd w:id="88"/>
      <w:bookmarkEnd w:id="89"/>
      <w:bookmarkEnd w:id="90"/>
      <w:bookmarkEnd w:id="91"/>
    </w:p>
    <w:p w:rsidR="00095402" w:rsidRPr="00433DC5" w:rsidRDefault="00095402" w:rsidP="00095402">
      <w:pPr>
        <w:pStyle w:val="Heading2"/>
        <w:jc w:val="both"/>
        <w:rPr>
          <w:rFonts w:ascii="Times New Roman" w:hAnsi="Times New Roman" w:cs="Times New Roman"/>
          <w:sz w:val="22"/>
          <w:szCs w:val="22"/>
        </w:rPr>
      </w:pPr>
      <w:bookmarkStart w:id="144" w:name="_Toc530945525"/>
      <w:bookmarkStart w:id="145" w:name="_Toc531288861"/>
      <w:bookmarkStart w:id="146" w:name="_Toc530945526"/>
      <w:r w:rsidRPr="00433DC5">
        <w:rPr>
          <w:rFonts w:ascii="Times New Roman" w:hAnsi="Times New Roman" w:cs="Times New Roman"/>
          <w:sz w:val="22"/>
          <w:szCs w:val="22"/>
        </w:rPr>
        <w:lastRenderedPageBreak/>
        <w:t>2.11 T</w:t>
      </w:r>
      <w:bookmarkEnd w:id="144"/>
      <w:r w:rsidRPr="00433DC5">
        <w:rPr>
          <w:rFonts w:ascii="Times New Roman" w:hAnsi="Times New Roman" w:cs="Times New Roman"/>
          <w:sz w:val="22"/>
          <w:szCs w:val="22"/>
        </w:rPr>
        <w:t>est Case</w:t>
      </w:r>
      <w:bookmarkEnd w:id="145"/>
    </w:p>
    <w:tbl>
      <w:tblPr>
        <w:tblW w:w="100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24"/>
        <w:gridCol w:w="3332"/>
        <w:gridCol w:w="2473"/>
        <w:gridCol w:w="2180"/>
      </w:tblGrid>
      <w:tr w:rsidR="00095402" w:rsidRPr="00433DC5" w:rsidTr="001B2169">
        <w:trPr>
          <w:trHeight w:val="1125"/>
        </w:trPr>
        <w:tc>
          <w:tcPr>
            <w:tcW w:w="2024"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Test Scenario ID</w:t>
            </w:r>
          </w:p>
        </w:tc>
        <w:tc>
          <w:tcPr>
            <w:tcW w:w="3332"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Test Scenario Description</w:t>
            </w:r>
          </w:p>
        </w:tc>
        <w:tc>
          <w:tcPr>
            <w:tcW w:w="2473"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Test Case ID</w:t>
            </w:r>
          </w:p>
        </w:tc>
        <w:tc>
          <w:tcPr>
            <w:tcW w:w="2180"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Test Case Description</w:t>
            </w:r>
          </w:p>
        </w:tc>
      </w:tr>
      <w:tr w:rsidR="00095402" w:rsidRPr="00433DC5" w:rsidTr="001B2169">
        <w:trPr>
          <w:trHeight w:val="1346"/>
        </w:trPr>
        <w:tc>
          <w:tcPr>
            <w:tcW w:w="2024" w:type="dxa"/>
            <w:tcBorders>
              <w:bottom w:val="single" w:sz="4" w:space="0" w:color="auto"/>
            </w:tcBorders>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TCS_PRS_001</w:t>
            </w:r>
          </w:p>
        </w:tc>
        <w:tc>
          <w:tcPr>
            <w:tcW w:w="3332"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Verify the login functionality</w:t>
            </w:r>
          </w:p>
        </w:tc>
        <w:tc>
          <w:tcPr>
            <w:tcW w:w="2473"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TC_PRS_Login_001</w:t>
            </w:r>
          </w:p>
        </w:tc>
        <w:tc>
          <w:tcPr>
            <w:tcW w:w="2180" w:type="dxa"/>
            <w:shd w:val="clear" w:color="auto" w:fill="auto"/>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Enter a valid email &amp; valid password</w:t>
            </w:r>
          </w:p>
        </w:tc>
      </w:tr>
      <w:tr w:rsidR="00095402" w:rsidRPr="00433DC5" w:rsidTr="001B2169">
        <w:trPr>
          <w:trHeight w:val="1213"/>
        </w:trPr>
        <w:tc>
          <w:tcPr>
            <w:tcW w:w="2024" w:type="dxa"/>
            <w:tcBorders>
              <w:bottom w:val="single" w:sz="4" w:space="0" w:color="auto"/>
            </w:tcBorders>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TCS_PRS_002</w:t>
            </w:r>
          </w:p>
        </w:tc>
        <w:tc>
          <w:tcPr>
            <w:tcW w:w="3332"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Verify the login functionality</w:t>
            </w:r>
          </w:p>
        </w:tc>
        <w:tc>
          <w:tcPr>
            <w:tcW w:w="2473"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TC_PRS_Login_002</w:t>
            </w:r>
          </w:p>
        </w:tc>
        <w:tc>
          <w:tcPr>
            <w:tcW w:w="2180" w:type="dxa"/>
            <w:shd w:val="clear" w:color="auto" w:fill="auto"/>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Enter a valid email &amp; invalid password</w:t>
            </w:r>
          </w:p>
        </w:tc>
      </w:tr>
      <w:tr w:rsidR="00095402" w:rsidRPr="00433DC5" w:rsidTr="001B2169">
        <w:trPr>
          <w:trHeight w:val="1237"/>
        </w:trPr>
        <w:tc>
          <w:tcPr>
            <w:tcW w:w="2024" w:type="dxa"/>
            <w:tcBorders>
              <w:top w:val="single" w:sz="4" w:space="0" w:color="auto"/>
            </w:tcBorders>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TCS_PRS_003</w:t>
            </w:r>
          </w:p>
        </w:tc>
        <w:tc>
          <w:tcPr>
            <w:tcW w:w="3332"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Verify the login functionality</w:t>
            </w:r>
          </w:p>
        </w:tc>
        <w:tc>
          <w:tcPr>
            <w:tcW w:w="2473"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TC_PRS_Login_003</w:t>
            </w:r>
          </w:p>
        </w:tc>
        <w:tc>
          <w:tcPr>
            <w:tcW w:w="2180" w:type="dxa"/>
            <w:shd w:val="clear" w:color="auto" w:fill="auto"/>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Enter an invalid email &amp; valid password</w:t>
            </w:r>
          </w:p>
        </w:tc>
      </w:tr>
      <w:tr w:rsidR="00095402" w:rsidRPr="00433DC5" w:rsidTr="001B2169">
        <w:trPr>
          <w:trHeight w:val="1103"/>
        </w:trPr>
        <w:tc>
          <w:tcPr>
            <w:tcW w:w="2024"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TCS_PRS_004</w:t>
            </w:r>
          </w:p>
        </w:tc>
        <w:tc>
          <w:tcPr>
            <w:tcW w:w="3332"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Verify the login functionality</w:t>
            </w:r>
          </w:p>
        </w:tc>
        <w:tc>
          <w:tcPr>
            <w:tcW w:w="2473"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TC_PRS_Login_004</w:t>
            </w:r>
          </w:p>
        </w:tc>
        <w:tc>
          <w:tcPr>
            <w:tcW w:w="2180" w:type="dxa"/>
            <w:shd w:val="clear" w:color="auto" w:fill="auto"/>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Enter an invalid email &amp; invalid password</w:t>
            </w:r>
          </w:p>
        </w:tc>
      </w:tr>
      <w:tr w:rsidR="00095402" w:rsidRPr="00433DC5" w:rsidTr="001B2169">
        <w:trPr>
          <w:trHeight w:val="900"/>
        </w:trPr>
        <w:tc>
          <w:tcPr>
            <w:tcW w:w="2024"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TCS_PRS_005</w:t>
            </w:r>
          </w:p>
        </w:tc>
        <w:tc>
          <w:tcPr>
            <w:tcW w:w="3332"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Verify the login functionality</w:t>
            </w:r>
          </w:p>
        </w:tc>
        <w:tc>
          <w:tcPr>
            <w:tcW w:w="2473"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TC_PRS_Login_005</w:t>
            </w:r>
          </w:p>
        </w:tc>
        <w:tc>
          <w:tcPr>
            <w:tcW w:w="2180" w:type="dxa"/>
            <w:shd w:val="clear" w:color="auto" w:fill="auto"/>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Enter none of the credentials</w:t>
            </w:r>
          </w:p>
        </w:tc>
      </w:tr>
      <w:tr w:rsidR="00095402" w:rsidRPr="00433DC5" w:rsidTr="001B2169">
        <w:trPr>
          <w:trHeight w:val="1080"/>
        </w:trPr>
        <w:tc>
          <w:tcPr>
            <w:tcW w:w="2024"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TCS_PRS_006</w:t>
            </w:r>
          </w:p>
        </w:tc>
        <w:tc>
          <w:tcPr>
            <w:tcW w:w="3332"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Verify the login functionality</w:t>
            </w:r>
          </w:p>
        </w:tc>
        <w:tc>
          <w:tcPr>
            <w:tcW w:w="2473"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TC_PRS_Login_006</w:t>
            </w:r>
          </w:p>
        </w:tc>
        <w:tc>
          <w:tcPr>
            <w:tcW w:w="2180" w:type="dxa"/>
            <w:shd w:val="clear" w:color="auto" w:fill="auto"/>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Enter only password</w:t>
            </w:r>
          </w:p>
        </w:tc>
      </w:tr>
      <w:tr w:rsidR="00095402" w:rsidRPr="00433DC5" w:rsidTr="001B2169">
        <w:trPr>
          <w:trHeight w:val="1125"/>
        </w:trPr>
        <w:tc>
          <w:tcPr>
            <w:tcW w:w="2024"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TCS_PRS_007</w:t>
            </w:r>
          </w:p>
        </w:tc>
        <w:tc>
          <w:tcPr>
            <w:tcW w:w="3332"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Verify the login functionality</w:t>
            </w:r>
          </w:p>
        </w:tc>
        <w:tc>
          <w:tcPr>
            <w:tcW w:w="2473" w:type="dxa"/>
            <w:shd w:val="clear" w:color="auto" w:fill="auto"/>
            <w:noWrap/>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TC_PRS_Login_007</w:t>
            </w:r>
          </w:p>
        </w:tc>
        <w:tc>
          <w:tcPr>
            <w:tcW w:w="2180" w:type="dxa"/>
            <w:shd w:val="clear" w:color="auto" w:fill="auto"/>
            <w:vAlign w:val="bottom"/>
            <w:hideMark/>
          </w:tcPr>
          <w:p w:rsidR="00095402" w:rsidRPr="00433DC5" w:rsidRDefault="00095402" w:rsidP="001B2169">
            <w:pPr>
              <w:spacing w:after="0"/>
              <w:ind w:right="-103"/>
              <w:jc w:val="both"/>
              <w:rPr>
                <w:rFonts w:ascii="Times New Roman" w:eastAsia="Times New Roman" w:hAnsi="Times New Roman" w:cs="Times New Roman"/>
              </w:rPr>
            </w:pPr>
            <w:r w:rsidRPr="00433DC5">
              <w:rPr>
                <w:rFonts w:ascii="Times New Roman" w:eastAsia="Times New Roman" w:hAnsi="Times New Roman" w:cs="Times New Roman"/>
              </w:rPr>
              <w:t xml:space="preserve">Enter only email </w:t>
            </w:r>
          </w:p>
        </w:tc>
      </w:tr>
    </w:tbl>
    <w:p w:rsidR="00095402" w:rsidRPr="00433DC5" w:rsidRDefault="00095402" w:rsidP="00095402">
      <w:pPr>
        <w:jc w:val="both"/>
        <w:rPr>
          <w:rFonts w:ascii="Times New Roman" w:hAnsi="Times New Roman" w:cs="Times New Roman"/>
        </w:rPr>
      </w:pPr>
    </w:p>
    <w:p w:rsidR="00095402" w:rsidRPr="00433DC5" w:rsidRDefault="00095402" w:rsidP="00095402">
      <w:pPr>
        <w:jc w:val="both"/>
        <w:rPr>
          <w:rFonts w:ascii="Times New Roman" w:hAnsi="Times New Roman" w:cs="Times New Roman"/>
        </w:rPr>
      </w:pPr>
    </w:p>
    <w:p w:rsidR="00095402" w:rsidRPr="00433DC5" w:rsidRDefault="00095402" w:rsidP="00095402">
      <w:pPr>
        <w:jc w:val="both"/>
        <w:rPr>
          <w:rFonts w:ascii="Times New Roman" w:hAnsi="Times New Roman" w:cs="Times New Roman"/>
        </w:rPr>
      </w:pPr>
    </w:p>
    <w:p w:rsidR="00095402" w:rsidRPr="00433DC5" w:rsidRDefault="00095402" w:rsidP="00095402">
      <w:pPr>
        <w:jc w:val="both"/>
        <w:rPr>
          <w:rFonts w:ascii="Times New Roman" w:hAnsi="Times New Roman" w:cs="Times New Roman"/>
        </w:rPr>
      </w:pPr>
    </w:p>
    <w:p w:rsidR="00095402" w:rsidRPr="00433DC5" w:rsidRDefault="00095402" w:rsidP="00095402">
      <w:pPr>
        <w:jc w:val="both"/>
        <w:rPr>
          <w:rFonts w:ascii="Times New Roman" w:hAnsi="Times New Roman" w:cs="Times New Roman"/>
        </w:rPr>
      </w:pPr>
    </w:p>
    <w:p w:rsidR="00095402" w:rsidRPr="00433DC5" w:rsidRDefault="00095402" w:rsidP="00095402">
      <w:pPr>
        <w:jc w:val="both"/>
        <w:rPr>
          <w:rFonts w:ascii="Times New Roman" w:hAnsi="Times New Roman" w:cs="Times New Roman"/>
        </w:rPr>
      </w:pPr>
    </w:p>
    <w:tbl>
      <w:tblPr>
        <w:tblW w:w="9859" w:type="dxa"/>
        <w:tblLook w:val="04A0"/>
      </w:tblPr>
      <w:tblGrid>
        <w:gridCol w:w="2598"/>
        <w:gridCol w:w="1768"/>
        <w:gridCol w:w="3732"/>
        <w:gridCol w:w="1761"/>
      </w:tblGrid>
      <w:tr w:rsidR="00095402" w:rsidRPr="00433DC5" w:rsidTr="001B2169">
        <w:trPr>
          <w:trHeight w:val="641"/>
        </w:trPr>
        <w:tc>
          <w:tcPr>
            <w:tcW w:w="25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lastRenderedPageBreak/>
              <w:t>Test steps</w:t>
            </w:r>
          </w:p>
        </w:tc>
        <w:tc>
          <w:tcPr>
            <w:tcW w:w="1768" w:type="dxa"/>
            <w:tcBorders>
              <w:top w:val="single" w:sz="4" w:space="0" w:color="auto"/>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Pre Conditions</w:t>
            </w:r>
          </w:p>
        </w:tc>
        <w:tc>
          <w:tcPr>
            <w:tcW w:w="3732" w:type="dxa"/>
            <w:tcBorders>
              <w:top w:val="single" w:sz="4" w:space="0" w:color="auto"/>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Test data</w:t>
            </w:r>
          </w:p>
        </w:tc>
        <w:tc>
          <w:tcPr>
            <w:tcW w:w="1761" w:type="dxa"/>
            <w:tcBorders>
              <w:top w:val="single" w:sz="4" w:space="0" w:color="auto"/>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Post Conditions</w:t>
            </w:r>
          </w:p>
        </w:tc>
      </w:tr>
      <w:tr w:rsidR="00095402" w:rsidRPr="00433DC5" w:rsidTr="001B2169">
        <w:trPr>
          <w:trHeight w:val="1041"/>
        </w:trPr>
        <w:tc>
          <w:tcPr>
            <w:tcW w:w="2598"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proofErr w:type="gramStart"/>
            <w:r w:rsidRPr="00433DC5">
              <w:rPr>
                <w:rFonts w:ascii="Times New Roman" w:eastAsia="Times New Roman" w:hAnsi="Times New Roman" w:cs="Times New Roman"/>
              </w:rPr>
              <w:t>1.Enter</w:t>
            </w:r>
            <w:proofErr w:type="gramEnd"/>
            <w:r w:rsidRPr="00433DC5">
              <w:rPr>
                <w:rFonts w:ascii="Times New Roman" w:eastAsia="Times New Roman" w:hAnsi="Times New Roman" w:cs="Times New Roman"/>
              </w:rPr>
              <w:t xml:space="preserve"> valid email</w:t>
            </w:r>
            <w:r w:rsidRPr="00433DC5">
              <w:rPr>
                <w:rFonts w:ascii="Times New Roman" w:eastAsia="Times New Roman" w:hAnsi="Times New Roman" w:cs="Times New Roman"/>
              </w:rPr>
              <w:br/>
              <w:t xml:space="preserve">2. Enter valid password </w:t>
            </w:r>
            <w:r w:rsidRPr="00433DC5">
              <w:rPr>
                <w:rFonts w:ascii="Times New Roman" w:eastAsia="Times New Roman" w:hAnsi="Times New Roman" w:cs="Times New Roman"/>
              </w:rPr>
              <w:br/>
              <w:t>3. Click login button</w:t>
            </w:r>
          </w:p>
        </w:tc>
        <w:tc>
          <w:tcPr>
            <w:tcW w:w="1768"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Valid URL</w:t>
            </w:r>
            <w:r w:rsidRPr="00433DC5">
              <w:rPr>
                <w:rFonts w:ascii="Times New Roman" w:eastAsia="Times New Roman" w:hAnsi="Times New Roman" w:cs="Times New Roman"/>
              </w:rPr>
              <w:br/>
              <w:t>Test Data</w:t>
            </w:r>
          </w:p>
        </w:tc>
        <w:tc>
          <w:tcPr>
            <w:tcW w:w="3732"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lang w:val="fr-FR"/>
              </w:rPr>
            </w:pPr>
            <w:r w:rsidRPr="00433DC5">
              <w:rPr>
                <w:rFonts w:ascii="Times New Roman" w:eastAsia="Times New Roman" w:hAnsi="Times New Roman" w:cs="Times New Roman"/>
                <w:lang w:val="fr-FR"/>
              </w:rPr>
              <w:t>Email:ghimire.awash15@gmail.com</w:t>
            </w:r>
            <w:r w:rsidRPr="00433DC5">
              <w:rPr>
                <w:rFonts w:ascii="Times New Roman" w:eastAsia="Times New Roman" w:hAnsi="Times New Roman" w:cs="Times New Roman"/>
                <w:lang w:val="fr-FR"/>
              </w:rPr>
              <w:br/>
            </w:r>
            <w:proofErr w:type="spellStart"/>
            <w:r w:rsidRPr="00433DC5">
              <w:rPr>
                <w:rFonts w:ascii="Times New Roman" w:eastAsia="Times New Roman" w:hAnsi="Times New Roman" w:cs="Times New Roman"/>
                <w:lang w:val="fr-FR"/>
              </w:rPr>
              <w:t>Password</w:t>
            </w:r>
            <w:proofErr w:type="spellEnd"/>
            <w:r w:rsidRPr="00433DC5">
              <w:rPr>
                <w:rFonts w:ascii="Times New Roman" w:eastAsia="Times New Roman" w:hAnsi="Times New Roman" w:cs="Times New Roman"/>
                <w:lang w:val="fr-FR"/>
              </w:rPr>
              <w:t>: Admin123</w:t>
            </w:r>
          </w:p>
        </w:tc>
        <w:tc>
          <w:tcPr>
            <w:tcW w:w="1761"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Redirect to dashboard page</w:t>
            </w:r>
          </w:p>
        </w:tc>
      </w:tr>
      <w:tr w:rsidR="00095402" w:rsidRPr="00433DC5" w:rsidTr="001B2169">
        <w:trPr>
          <w:trHeight w:val="1041"/>
        </w:trPr>
        <w:tc>
          <w:tcPr>
            <w:tcW w:w="2598"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proofErr w:type="gramStart"/>
            <w:r w:rsidRPr="00433DC5">
              <w:rPr>
                <w:rFonts w:ascii="Times New Roman" w:eastAsia="Times New Roman" w:hAnsi="Times New Roman" w:cs="Times New Roman"/>
              </w:rPr>
              <w:t>1.Enter</w:t>
            </w:r>
            <w:proofErr w:type="gramEnd"/>
            <w:r w:rsidRPr="00433DC5">
              <w:rPr>
                <w:rFonts w:ascii="Times New Roman" w:eastAsia="Times New Roman" w:hAnsi="Times New Roman" w:cs="Times New Roman"/>
              </w:rPr>
              <w:t xml:space="preserve"> valid email</w:t>
            </w:r>
            <w:r w:rsidRPr="00433DC5">
              <w:rPr>
                <w:rFonts w:ascii="Times New Roman" w:eastAsia="Times New Roman" w:hAnsi="Times New Roman" w:cs="Times New Roman"/>
              </w:rPr>
              <w:br/>
              <w:t xml:space="preserve">2. Enter invalid password </w:t>
            </w:r>
            <w:r w:rsidRPr="00433DC5">
              <w:rPr>
                <w:rFonts w:ascii="Times New Roman" w:eastAsia="Times New Roman" w:hAnsi="Times New Roman" w:cs="Times New Roman"/>
              </w:rPr>
              <w:br/>
              <w:t>3. Click login button</w:t>
            </w:r>
          </w:p>
        </w:tc>
        <w:tc>
          <w:tcPr>
            <w:tcW w:w="1768"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Valid URL</w:t>
            </w:r>
            <w:r w:rsidRPr="00433DC5">
              <w:rPr>
                <w:rFonts w:ascii="Times New Roman" w:eastAsia="Times New Roman" w:hAnsi="Times New Roman" w:cs="Times New Roman"/>
              </w:rPr>
              <w:br/>
              <w:t>Test Data</w:t>
            </w:r>
          </w:p>
        </w:tc>
        <w:tc>
          <w:tcPr>
            <w:tcW w:w="3732"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Email:</w:t>
            </w:r>
            <w:r w:rsidRPr="00433DC5">
              <w:rPr>
                <w:rFonts w:ascii="Times New Roman" w:eastAsia="Times New Roman" w:hAnsi="Times New Roman" w:cs="Times New Roman"/>
                <w:lang w:val="fr-FR"/>
              </w:rPr>
              <w:t xml:space="preserve"> ghimire.awash15@gmail.com</w:t>
            </w:r>
            <w:r w:rsidRPr="00433DC5">
              <w:rPr>
                <w:rFonts w:ascii="Times New Roman" w:eastAsia="Times New Roman" w:hAnsi="Times New Roman" w:cs="Times New Roman"/>
              </w:rPr>
              <w:br/>
              <w:t>Password:********</w:t>
            </w:r>
          </w:p>
        </w:tc>
        <w:tc>
          <w:tcPr>
            <w:tcW w:w="1761"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Invalid Email or Password</w:t>
            </w:r>
          </w:p>
        </w:tc>
      </w:tr>
      <w:tr w:rsidR="00095402" w:rsidRPr="00433DC5" w:rsidTr="001B2169">
        <w:trPr>
          <w:trHeight w:val="1041"/>
        </w:trPr>
        <w:tc>
          <w:tcPr>
            <w:tcW w:w="2598"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proofErr w:type="gramStart"/>
            <w:r w:rsidRPr="00433DC5">
              <w:rPr>
                <w:rFonts w:ascii="Times New Roman" w:eastAsia="Times New Roman" w:hAnsi="Times New Roman" w:cs="Times New Roman"/>
              </w:rPr>
              <w:t>1.Enter</w:t>
            </w:r>
            <w:proofErr w:type="gramEnd"/>
            <w:r w:rsidRPr="00433DC5">
              <w:rPr>
                <w:rFonts w:ascii="Times New Roman" w:eastAsia="Times New Roman" w:hAnsi="Times New Roman" w:cs="Times New Roman"/>
              </w:rPr>
              <w:t xml:space="preserve"> invalid email</w:t>
            </w:r>
            <w:r w:rsidRPr="00433DC5">
              <w:rPr>
                <w:rFonts w:ascii="Times New Roman" w:eastAsia="Times New Roman" w:hAnsi="Times New Roman" w:cs="Times New Roman"/>
              </w:rPr>
              <w:br/>
              <w:t xml:space="preserve">2. Enter valid password </w:t>
            </w:r>
            <w:r w:rsidRPr="00433DC5">
              <w:rPr>
                <w:rFonts w:ascii="Times New Roman" w:eastAsia="Times New Roman" w:hAnsi="Times New Roman" w:cs="Times New Roman"/>
              </w:rPr>
              <w:br/>
              <w:t>3. Click login button</w:t>
            </w:r>
          </w:p>
        </w:tc>
        <w:tc>
          <w:tcPr>
            <w:tcW w:w="1768"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Valid URL</w:t>
            </w:r>
            <w:r w:rsidRPr="00433DC5">
              <w:rPr>
                <w:rFonts w:ascii="Times New Roman" w:eastAsia="Times New Roman" w:hAnsi="Times New Roman" w:cs="Times New Roman"/>
              </w:rPr>
              <w:br/>
              <w:t>Test Data</w:t>
            </w:r>
          </w:p>
        </w:tc>
        <w:tc>
          <w:tcPr>
            <w:tcW w:w="3732"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Email:*********</w:t>
            </w:r>
            <w:r w:rsidRPr="00433DC5">
              <w:rPr>
                <w:rFonts w:ascii="Times New Roman" w:eastAsia="Times New Roman" w:hAnsi="Times New Roman" w:cs="Times New Roman"/>
              </w:rPr>
              <w:br/>
              <w:t>Password: Admin123</w:t>
            </w:r>
          </w:p>
        </w:tc>
        <w:tc>
          <w:tcPr>
            <w:tcW w:w="1761"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Invalid Email or Password</w:t>
            </w:r>
          </w:p>
        </w:tc>
      </w:tr>
      <w:tr w:rsidR="00095402" w:rsidRPr="00433DC5" w:rsidTr="001B2169">
        <w:trPr>
          <w:trHeight w:val="1086"/>
        </w:trPr>
        <w:tc>
          <w:tcPr>
            <w:tcW w:w="2598"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proofErr w:type="gramStart"/>
            <w:r w:rsidRPr="00433DC5">
              <w:rPr>
                <w:rFonts w:ascii="Times New Roman" w:eastAsia="Times New Roman" w:hAnsi="Times New Roman" w:cs="Times New Roman"/>
              </w:rPr>
              <w:t>1.Enter</w:t>
            </w:r>
            <w:proofErr w:type="gramEnd"/>
            <w:r w:rsidRPr="00433DC5">
              <w:rPr>
                <w:rFonts w:ascii="Times New Roman" w:eastAsia="Times New Roman" w:hAnsi="Times New Roman" w:cs="Times New Roman"/>
              </w:rPr>
              <w:t xml:space="preserve"> invalid email</w:t>
            </w:r>
            <w:r w:rsidRPr="00433DC5">
              <w:rPr>
                <w:rFonts w:ascii="Times New Roman" w:eastAsia="Times New Roman" w:hAnsi="Times New Roman" w:cs="Times New Roman"/>
              </w:rPr>
              <w:br/>
              <w:t xml:space="preserve">2. Enter invalid password </w:t>
            </w:r>
            <w:r w:rsidRPr="00433DC5">
              <w:rPr>
                <w:rFonts w:ascii="Times New Roman" w:eastAsia="Times New Roman" w:hAnsi="Times New Roman" w:cs="Times New Roman"/>
              </w:rPr>
              <w:br/>
              <w:t>3. Click login button</w:t>
            </w:r>
          </w:p>
        </w:tc>
        <w:tc>
          <w:tcPr>
            <w:tcW w:w="1768"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Valid URL</w:t>
            </w:r>
            <w:r w:rsidRPr="00433DC5">
              <w:rPr>
                <w:rFonts w:ascii="Times New Roman" w:eastAsia="Times New Roman" w:hAnsi="Times New Roman" w:cs="Times New Roman"/>
              </w:rPr>
              <w:br/>
              <w:t>Test Data</w:t>
            </w:r>
          </w:p>
        </w:tc>
        <w:tc>
          <w:tcPr>
            <w:tcW w:w="3732"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Email:*********</w:t>
            </w:r>
            <w:r w:rsidRPr="00433DC5">
              <w:rPr>
                <w:rFonts w:ascii="Times New Roman" w:eastAsia="Times New Roman" w:hAnsi="Times New Roman" w:cs="Times New Roman"/>
              </w:rPr>
              <w:br/>
              <w:t>Password:*******</w:t>
            </w:r>
          </w:p>
        </w:tc>
        <w:tc>
          <w:tcPr>
            <w:tcW w:w="1761"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Invalid Email or Password</w:t>
            </w:r>
          </w:p>
        </w:tc>
      </w:tr>
      <w:tr w:rsidR="00095402" w:rsidRPr="00433DC5" w:rsidTr="001B2169">
        <w:trPr>
          <w:trHeight w:val="631"/>
        </w:trPr>
        <w:tc>
          <w:tcPr>
            <w:tcW w:w="2598"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 xml:space="preserve"> </w:t>
            </w:r>
            <w:r w:rsidRPr="00433DC5">
              <w:rPr>
                <w:rFonts w:ascii="Times New Roman" w:eastAsia="Times New Roman" w:hAnsi="Times New Roman" w:cs="Times New Roman"/>
              </w:rPr>
              <w:br/>
              <w:t>1. Click login button</w:t>
            </w:r>
          </w:p>
        </w:tc>
        <w:tc>
          <w:tcPr>
            <w:tcW w:w="1768"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Valid URL</w:t>
            </w:r>
          </w:p>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Test Data</w:t>
            </w:r>
          </w:p>
        </w:tc>
        <w:tc>
          <w:tcPr>
            <w:tcW w:w="3732"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Email:</w:t>
            </w:r>
            <w:r w:rsidRPr="00433DC5">
              <w:rPr>
                <w:rFonts w:ascii="Times New Roman" w:eastAsia="Times New Roman" w:hAnsi="Times New Roman" w:cs="Times New Roman"/>
              </w:rPr>
              <w:br/>
              <w:t>Password:</w:t>
            </w:r>
          </w:p>
        </w:tc>
        <w:tc>
          <w:tcPr>
            <w:tcW w:w="1761"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Redirect to dashboard page</w:t>
            </w:r>
          </w:p>
        </w:tc>
      </w:tr>
      <w:tr w:rsidR="00095402" w:rsidRPr="00433DC5" w:rsidTr="001B2169">
        <w:trPr>
          <w:trHeight w:val="565"/>
        </w:trPr>
        <w:tc>
          <w:tcPr>
            <w:tcW w:w="2598"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1.Enter password</w:t>
            </w:r>
            <w:r w:rsidRPr="00433DC5">
              <w:rPr>
                <w:rFonts w:ascii="Times New Roman" w:eastAsia="Times New Roman" w:hAnsi="Times New Roman" w:cs="Times New Roman"/>
              </w:rPr>
              <w:br/>
              <w:t>2.Click Login</w:t>
            </w:r>
          </w:p>
        </w:tc>
        <w:tc>
          <w:tcPr>
            <w:tcW w:w="1768"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Valid URL</w:t>
            </w:r>
            <w:r w:rsidRPr="00433DC5">
              <w:rPr>
                <w:rFonts w:ascii="Times New Roman" w:eastAsia="Times New Roman" w:hAnsi="Times New Roman" w:cs="Times New Roman"/>
              </w:rPr>
              <w:br/>
              <w:t>Test Data</w:t>
            </w:r>
          </w:p>
        </w:tc>
        <w:tc>
          <w:tcPr>
            <w:tcW w:w="3732"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Email:</w:t>
            </w:r>
            <w:r w:rsidRPr="00433DC5">
              <w:rPr>
                <w:rFonts w:ascii="Times New Roman" w:eastAsia="Times New Roman" w:hAnsi="Times New Roman" w:cs="Times New Roman"/>
              </w:rPr>
              <w:br/>
              <w:t>Password: Admin123</w:t>
            </w:r>
          </w:p>
        </w:tc>
        <w:tc>
          <w:tcPr>
            <w:tcW w:w="1761"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Please fill out this field</w:t>
            </w:r>
          </w:p>
        </w:tc>
      </w:tr>
      <w:tr w:rsidR="00095402" w:rsidRPr="00433DC5" w:rsidTr="001B2169">
        <w:trPr>
          <w:trHeight w:val="728"/>
        </w:trPr>
        <w:tc>
          <w:tcPr>
            <w:tcW w:w="2598"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1.Enter email</w:t>
            </w:r>
            <w:r w:rsidRPr="00433DC5">
              <w:rPr>
                <w:rFonts w:ascii="Times New Roman" w:eastAsia="Times New Roman" w:hAnsi="Times New Roman" w:cs="Times New Roman"/>
              </w:rPr>
              <w:br/>
              <w:t>2.Click Login</w:t>
            </w:r>
          </w:p>
        </w:tc>
        <w:tc>
          <w:tcPr>
            <w:tcW w:w="1768"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Valid URL</w:t>
            </w:r>
            <w:r w:rsidRPr="00433DC5">
              <w:rPr>
                <w:rFonts w:ascii="Times New Roman" w:eastAsia="Times New Roman" w:hAnsi="Times New Roman" w:cs="Times New Roman"/>
              </w:rPr>
              <w:br/>
              <w:t>Test Data</w:t>
            </w:r>
          </w:p>
        </w:tc>
        <w:tc>
          <w:tcPr>
            <w:tcW w:w="3732"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Email:</w:t>
            </w:r>
            <w:r w:rsidRPr="00433DC5">
              <w:rPr>
                <w:rFonts w:ascii="Times New Roman" w:eastAsia="Times New Roman" w:hAnsi="Times New Roman" w:cs="Times New Roman"/>
                <w:lang w:val="fr-FR"/>
              </w:rPr>
              <w:t xml:space="preserve"> ghimire.awash15@gmail.com</w:t>
            </w:r>
            <w:r w:rsidRPr="00433DC5">
              <w:rPr>
                <w:rFonts w:ascii="Times New Roman" w:eastAsia="Times New Roman" w:hAnsi="Times New Roman" w:cs="Times New Roman"/>
              </w:rPr>
              <w:br/>
              <w:t>Password:</w:t>
            </w:r>
          </w:p>
        </w:tc>
        <w:tc>
          <w:tcPr>
            <w:tcW w:w="1761"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Please fill out this field</w:t>
            </w:r>
          </w:p>
        </w:tc>
      </w:tr>
    </w:tbl>
    <w:p w:rsidR="00095402" w:rsidRPr="00433DC5" w:rsidRDefault="00095402" w:rsidP="00095402">
      <w:pPr>
        <w:jc w:val="both"/>
        <w:rPr>
          <w:rFonts w:ascii="Times New Roman" w:hAnsi="Times New Roman" w:cs="Times New Roman"/>
        </w:rPr>
      </w:pPr>
    </w:p>
    <w:tbl>
      <w:tblPr>
        <w:tblW w:w="9948" w:type="dxa"/>
        <w:tblInd w:w="-5" w:type="dxa"/>
        <w:tblLook w:val="04A0"/>
      </w:tblPr>
      <w:tblGrid>
        <w:gridCol w:w="4071"/>
        <w:gridCol w:w="4143"/>
        <w:gridCol w:w="1734"/>
      </w:tblGrid>
      <w:tr w:rsidR="00095402" w:rsidRPr="00433DC5" w:rsidTr="001B2169">
        <w:trPr>
          <w:trHeight w:val="372"/>
        </w:trPr>
        <w:tc>
          <w:tcPr>
            <w:tcW w:w="40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 xml:space="preserve">Expected Results </w:t>
            </w:r>
          </w:p>
        </w:tc>
        <w:tc>
          <w:tcPr>
            <w:tcW w:w="4143" w:type="dxa"/>
            <w:tcBorders>
              <w:top w:val="single" w:sz="4" w:space="0" w:color="auto"/>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Actual Results</w:t>
            </w:r>
          </w:p>
        </w:tc>
        <w:tc>
          <w:tcPr>
            <w:tcW w:w="1734" w:type="dxa"/>
            <w:tcBorders>
              <w:top w:val="single" w:sz="4" w:space="0" w:color="auto"/>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Status</w:t>
            </w:r>
          </w:p>
        </w:tc>
      </w:tr>
      <w:tr w:rsidR="00095402" w:rsidRPr="00433DC5" w:rsidTr="001B2169">
        <w:trPr>
          <w:trHeight w:val="516"/>
        </w:trPr>
        <w:tc>
          <w:tcPr>
            <w:tcW w:w="4071"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Login Successful</w:t>
            </w:r>
          </w:p>
        </w:tc>
        <w:tc>
          <w:tcPr>
            <w:tcW w:w="4143"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Login Successful</w:t>
            </w:r>
          </w:p>
        </w:tc>
        <w:tc>
          <w:tcPr>
            <w:tcW w:w="1734" w:type="dxa"/>
            <w:tcBorders>
              <w:top w:val="nil"/>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proofErr w:type="spellStart"/>
            <w:r w:rsidRPr="00433DC5">
              <w:rPr>
                <w:rFonts w:ascii="Times New Roman" w:eastAsia="Times New Roman" w:hAnsi="Times New Roman" w:cs="Times New Roman"/>
                <w:lang w:val="fr-FR"/>
              </w:rPr>
              <w:t>Pass</w:t>
            </w:r>
            <w:proofErr w:type="spellEnd"/>
          </w:p>
        </w:tc>
      </w:tr>
      <w:tr w:rsidR="00095402" w:rsidRPr="00433DC5" w:rsidTr="001B2169">
        <w:trPr>
          <w:trHeight w:val="432"/>
        </w:trPr>
        <w:tc>
          <w:tcPr>
            <w:tcW w:w="4071"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Invalid Email or Password</w:t>
            </w:r>
          </w:p>
        </w:tc>
        <w:tc>
          <w:tcPr>
            <w:tcW w:w="4143"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Login Successful</w:t>
            </w:r>
          </w:p>
        </w:tc>
        <w:tc>
          <w:tcPr>
            <w:tcW w:w="1734" w:type="dxa"/>
            <w:tcBorders>
              <w:top w:val="nil"/>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Fail</w:t>
            </w:r>
          </w:p>
        </w:tc>
      </w:tr>
      <w:tr w:rsidR="00095402" w:rsidRPr="00433DC5" w:rsidTr="001B2169">
        <w:trPr>
          <w:trHeight w:val="479"/>
        </w:trPr>
        <w:tc>
          <w:tcPr>
            <w:tcW w:w="4071"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Invalid Email or Password</w:t>
            </w:r>
          </w:p>
        </w:tc>
        <w:tc>
          <w:tcPr>
            <w:tcW w:w="4143"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Invalid Email or Password</w:t>
            </w:r>
          </w:p>
        </w:tc>
        <w:tc>
          <w:tcPr>
            <w:tcW w:w="1734" w:type="dxa"/>
            <w:tcBorders>
              <w:top w:val="nil"/>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Pass</w:t>
            </w:r>
          </w:p>
        </w:tc>
      </w:tr>
      <w:tr w:rsidR="00095402" w:rsidRPr="00433DC5" w:rsidTr="001B2169">
        <w:trPr>
          <w:trHeight w:val="516"/>
        </w:trPr>
        <w:tc>
          <w:tcPr>
            <w:tcW w:w="4071"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Invalid Email or Password</w:t>
            </w:r>
          </w:p>
        </w:tc>
        <w:tc>
          <w:tcPr>
            <w:tcW w:w="4143"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Invalid Email or Password</w:t>
            </w:r>
          </w:p>
        </w:tc>
        <w:tc>
          <w:tcPr>
            <w:tcW w:w="1734" w:type="dxa"/>
            <w:tcBorders>
              <w:top w:val="nil"/>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Pass</w:t>
            </w:r>
          </w:p>
        </w:tc>
      </w:tr>
      <w:tr w:rsidR="00095402" w:rsidRPr="00433DC5" w:rsidTr="001B2169">
        <w:trPr>
          <w:trHeight w:val="552"/>
        </w:trPr>
        <w:tc>
          <w:tcPr>
            <w:tcW w:w="4071"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Message: Please fill out this field</w:t>
            </w:r>
          </w:p>
        </w:tc>
        <w:tc>
          <w:tcPr>
            <w:tcW w:w="4143"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Login Successful</w:t>
            </w:r>
          </w:p>
        </w:tc>
        <w:tc>
          <w:tcPr>
            <w:tcW w:w="1734" w:type="dxa"/>
            <w:tcBorders>
              <w:top w:val="nil"/>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Fail</w:t>
            </w:r>
          </w:p>
        </w:tc>
      </w:tr>
      <w:tr w:rsidR="00095402" w:rsidRPr="00433DC5" w:rsidTr="001B2169">
        <w:trPr>
          <w:trHeight w:val="97"/>
        </w:trPr>
        <w:tc>
          <w:tcPr>
            <w:tcW w:w="4071"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Message: Please fill out this field</w:t>
            </w:r>
          </w:p>
        </w:tc>
        <w:tc>
          <w:tcPr>
            <w:tcW w:w="4143"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Please fill out this field</w:t>
            </w:r>
          </w:p>
        </w:tc>
        <w:tc>
          <w:tcPr>
            <w:tcW w:w="1734" w:type="dxa"/>
            <w:tcBorders>
              <w:top w:val="nil"/>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Pass</w:t>
            </w:r>
          </w:p>
        </w:tc>
      </w:tr>
      <w:tr w:rsidR="00095402" w:rsidRPr="00433DC5" w:rsidTr="001B2169">
        <w:trPr>
          <w:trHeight w:val="617"/>
        </w:trPr>
        <w:tc>
          <w:tcPr>
            <w:tcW w:w="4071" w:type="dxa"/>
            <w:tcBorders>
              <w:top w:val="nil"/>
              <w:left w:val="single" w:sz="4" w:space="0" w:color="auto"/>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Message: Please fill out this field</w:t>
            </w:r>
          </w:p>
        </w:tc>
        <w:tc>
          <w:tcPr>
            <w:tcW w:w="4143" w:type="dxa"/>
            <w:tcBorders>
              <w:top w:val="nil"/>
              <w:left w:val="nil"/>
              <w:bottom w:val="single" w:sz="4" w:space="0" w:color="auto"/>
              <w:right w:val="single" w:sz="4" w:space="0" w:color="auto"/>
            </w:tcBorders>
            <w:shd w:val="clear" w:color="auto" w:fill="auto"/>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Error: Please fill out this field</w:t>
            </w:r>
          </w:p>
        </w:tc>
        <w:tc>
          <w:tcPr>
            <w:tcW w:w="1734" w:type="dxa"/>
            <w:tcBorders>
              <w:top w:val="nil"/>
              <w:left w:val="nil"/>
              <w:bottom w:val="single" w:sz="4" w:space="0" w:color="auto"/>
              <w:right w:val="single" w:sz="4" w:space="0" w:color="auto"/>
            </w:tcBorders>
            <w:shd w:val="clear" w:color="auto" w:fill="auto"/>
            <w:noWrap/>
            <w:vAlign w:val="bottom"/>
            <w:hideMark/>
          </w:tcPr>
          <w:p w:rsidR="00095402" w:rsidRPr="00433DC5" w:rsidRDefault="00095402" w:rsidP="001B2169">
            <w:pPr>
              <w:spacing w:after="0"/>
              <w:jc w:val="both"/>
              <w:rPr>
                <w:rFonts w:ascii="Times New Roman" w:eastAsia="Times New Roman" w:hAnsi="Times New Roman" w:cs="Times New Roman"/>
              </w:rPr>
            </w:pPr>
            <w:r w:rsidRPr="00433DC5">
              <w:rPr>
                <w:rFonts w:ascii="Times New Roman" w:eastAsia="Times New Roman" w:hAnsi="Times New Roman" w:cs="Times New Roman"/>
              </w:rPr>
              <w:t>Pass</w:t>
            </w:r>
          </w:p>
        </w:tc>
      </w:tr>
    </w:tbl>
    <w:p w:rsidR="00095402" w:rsidRPr="00433DC5" w:rsidRDefault="00095402" w:rsidP="00095402">
      <w:pPr>
        <w:jc w:val="both"/>
        <w:rPr>
          <w:rFonts w:ascii="Times New Roman" w:hAnsi="Times New Roman" w:cs="Times New Roman"/>
          <w:color w:val="222222"/>
          <w:shd w:val="clear" w:color="auto" w:fill="FFFFFF"/>
        </w:rPr>
      </w:pPr>
    </w:p>
    <w:p w:rsidR="00095402" w:rsidRPr="00214C12" w:rsidRDefault="00095402" w:rsidP="00214C12">
      <w:pPr>
        <w:jc w:val="both"/>
        <w:rPr>
          <w:rFonts w:ascii="Times New Roman" w:hAnsi="Times New Roman" w:cs="Times New Roman"/>
          <w:color w:val="222222"/>
          <w:shd w:val="clear" w:color="auto" w:fill="FFFFFF"/>
        </w:rPr>
      </w:pPr>
      <w:r w:rsidRPr="00433DC5">
        <w:rPr>
          <w:rFonts w:ascii="Times New Roman" w:hAnsi="Times New Roman" w:cs="Times New Roman"/>
          <w:color w:val="222222"/>
          <w:shd w:val="clear" w:color="auto" w:fill="FFFFFF"/>
        </w:rPr>
        <w:t>A test case is a specification of the inputs, execution conditions, testing procedure, and expected results that define a single test to be executed to achieve a particular software testing objective, such as to exercise a particular program path or to verify compliance with a specific requirement.</w:t>
      </w:r>
    </w:p>
    <w:p w:rsidR="00FA16E9" w:rsidRPr="00433DC5" w:rsidRDefault="00B77474" w:rsidP="00A5090D">
      <w:pPr>
        <w:pStyle w:val="Heading2"/>
        <w:jc w:val="both"/>
        <w:rPr>
          <w:rFonts w:ascii="Times New Roman" w:hAnsi="Times New Roman" w:cs="Times New Roman"/>
          <w:sz w:val="22"/>
          <w:szCs w:val="22"/>
        </w:rPr>
      </w:pPr>
      <w:bookmarkStart w:id="147" w:name="_Toc531288862"/>
      <w:r w:rsidRPr="00433DC5">
        <w:rPr>
          <w:rFonts w:ascii="Times New Roman" w:hAnsi="Times New Roman" w:cs="Times New Roman"/>
          <w:sz w:val="22"/>
          <w:szCs w:val="22"/>
        </w:rPr>
        <w:lastRenderedPageBreak/>
        <w:t>2.12</w:t>
      </w:r>
      <w:r w:rsidR="00FA16E9" w:rsidRPr="00433DC5">
        <w:rPr>
          <w:rFonts w:ascii="Times New Roman" w:hAnsi="Times New Roman" w:cs="Times New Roman"/>
          <w:sz w:val="22"/>
          <w:szCs w:val="22"/>
        </w:rPr>
        <w:t xml:space="preserve"> </w:t>
      </w:r>
      <w:r w:rsidR="000F528E" w:rsidRPr="00433DC5">
        <w:rPr>
          <w:rFonts w:ascii="Times New Roman" w:hAnsi="Times New Roman" w:cs="Times New Roman"/>
          <w:sz w:val="22"/>
          <w:szCs w:val="22"/>
        </w:rPr>
        <w:t>F</w:t>
      </w:r>
      <w:bookmarkEnd w:id="146"/>
      <w:r w:rsidR="001675B9" w:rsidRPr="00433DC5">
        <w:rPr>
          <w:rFonts w:ascii="Times New Roman" w:hAnsi="Times New Roman" w:cs="Times New Roman"/>
          <w:sz w:val="22"/>
          <w:szCs w:val="22"/>
        </w:rPr>
        <w:t>indings</w:t>
      </w:r>
      <w:bookmarkEnd w:id="147"/>
    </w:p>
    <w:p w:rsidR="00FA16E9" w:rsidRPr="00433DC5" w:rsidRDefault="00FA16E9" w:rsidP="00A5090D">
      <w:pPr>
        <w:suppressAutoHyphens/>
        <w:jc w:val="both"/>
        <w:rPr>
          <w:rFonts w:ascii="Times New Roman" w:hAnsi="Times New Roman" w:cs="Times New Roman"/>
        </w:rPr>
      </w:pPr>
      <w:r w:rsidRPr="00433DC5">
        <w:rPr>
          <w:rFonts w:ascii="Times New Roman" w:hAnsi="Times New Roman" w:cs="Times New Roman"/>
        </w:rPr>
        <w:t>After a series of testing and debugging, the project was ready for projection and is believed that it will achieve the goals that it is des</w:t>
      </w:r>
      <w:r w:rsidR="00B77474" w:rsidRPr="00433DC5">
        <w:rPr>
          <w:rFonts w:ascii="Times New Roman" w:hAnsi="Times New Roman" w:cs="Times New Roman"/>
        </w:rPr>
        <w:t xml:space="preserve">igned to get, which is to vote </w:t>
      </w:r>
      <w:r w:rsidRPr="00433DC5">
        <w:rPr>
          <w:rFonts w:ascii="Times New Roman" w:hAnsi="Times New Roman" w:cs="Times New Roman"/>
        </w:rPr>
        <w:t>in ease.</w:t>
      </w:r>
    </w:p>
    <w:p w:rsidR="00FA16E9" w:rsidRPr="00433DC5" w:rsidRDefault="00B77474" w:rsidP="00A5090D">
      <w:pPr>
        <w:pStyle w:val="Heading2"/>
        <w:jc w:val="both"/>
        <w:rPr>
          <w:rFonts w:ascii="Times New Roman" w:hAnsi="Times New Roman" w:cs="Times New Roman"/>
          <w:sz w:val="22"/>
          <w:szCs w:val="22"/>
        </w:rPr>
      </w:pPr>
      <w:bookmarkStart w:id="148" w:name="_Toc530945527"/>
      <w:bookmarkStart w:id="149" w:name="_Toc531288863"/>
      <w:r w:rsidRPr="00433DC5">
        <w:rPr>
          <w:rFonts w:ascii="Times New Roman" w:hAnsi="Times New Roman" w:cs="Times New Roman"/>
          <w:sz w:val="22"/>
          <w:szCs w:val="22"/>
        </w:rPr>
        <w:t>2.12</w:t>
      </w:r>
      <w:r w:rsidR="00FA16E9" w:rsidRPr="00433DC5">
        <w:rPr>
          <w:rFonts w:ascii="Times New Roman" w:hAnsi="Times New Roman" w:cs="Times New Roman"/>
          <w:sz w:val="22"/>
          <w:szCs w:val="22"/>
        </w:rPr>
        <w:t>.1 A</w:t>
      </w:r>
      <w:bookmarkEnd w:id="148"/>
      <w:r w:rsidR="001675B9" w:rsidRPr="00433DC5">
        <w:rPr>
          <w:rFonts w:ascii="Times New Roman" w:hAnsi="Times New Roman" w:cs="Times New Roman"/>
          <w:sz w:val="22"/>
          <w:szCs w:val="22"/>
        </w:rPr>
        <w:t>pplication’s Output</w:t>
      </w:r>
      <w:bookmarkEnd w:id="149"/>
    </w:p>
    <w:p w:rsidR="00FA16E9" w:rsidRPr="009601AC" w:rsidRDefault="00B77474" w:rsidP="009601AC">
      <w:pPr>
        <w:pStyle w:val="Heading2"/>
        <w:rPr>
          <w:sz w:val="22"/>
          <w:szCs w:val="22"/>
        </w:rPr>
      </w:pPr>
      <w:bookmarkStart w:id="150" w:name="_Toc530675175"/>
      <w:bookmarkStart w:id="151" w:name="_Toc530834246"/>
      <w:bookmarkStart w:id="152" w:name="_Toc530945528"/>
      <w:bookmarkStart w:id="153" w:name="_Toc531288864"/>
      <w:r w:rsidRPr="009601AC">
        <w:rPr>
          <w:sz w:val="22"/>
          <w:szCs w:val="22"/>
        </w:rPr>
        <w:t>2.12</w:t>
      </w:r>
      <w:r w:rsidR="00FA16E9" w:rsidRPr="009601AC">
        <w:rPr>
          <w:sz w:val="22"/>
          <w:szCs w:val="22"/>
        </w:rPr>
        <w:t xml:space="preserve">.1.1 </w:t>
      </w:r>
      <w:bookmarkEnd w:id="150"/>
      <w:bookmarkEnd w:id="151"/>
      <w:bookmarkEnd w:id="152"/>
      <w:r w:rsidR="001675B9" w:rsidRPr="009601AC">
        <w:rPr>
          <w:sz w:val="22"/>
          <w:szCs w:val="22"/>
        </w:rPr>
        <w:t>Backend</w:t>
      </w:r>
      <w:bookmarkEnd w:id="153"/>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drawing>
          <wp:inline distT="0" distB="0" distL="0" distR="0">
            <wp:extent cx="5791835" cy="3062077"/>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91835" cy="3062077"/>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Figure</w:t>
      </w:r>
      <w:r w:rsidR="0083306E" w:rsidRPr="00433DC5">
        <w:rPr>
          <w:rFonts w:cs="Times New Roman"/>
          <w:sz w:val="22"/>
          <w:szCs w:val="22"/>
        </w:rPr>
        <w:t xml:space="preserve"> 7</w:t>
      </w:r>
      <w:r w:rsidRPr="00433DC5">
        <w:rPr>
          <w:rFonts w:cs="Times New Roman"/>
          <w:sz w:val="22"/>
          <w:szCs w:val="22"/>
        </w:rPr>
        <w:t>: Admin/Member Login</w:t>
      </w: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drawing>
          <wp:inline distT="0" distB="0" distL="0" distR="0">
            <wp:extent cx="5780171" cy="2454442"/>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791835" cy="2459395"/>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Figure</w:t>
      </w:r>
      <w:r w:rsidR="0083306E" w:rsidRPr="00433DC5">
        <w:rPr>
          <w:rFonts w:cs="Times New Roman"/>
          <w:sz w:val="22"/>
          <w:szCs w:val="22"/>
        </w:rPr>
        <w:t xml:space="preserve"> 8</w:t>
      </w:r>
      <w:r w:rsidRPr="00433DC5">
        <w:rPr>
          <w:rFonts w:cs="Times New Roman"/>
          <w:sz w:val="22"/>
          <w:szCs w:val="22"/>
        </w:rPr>
        <w:t>: Admin Login</w:t>
      </w: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lastRenderedPageBreak/>
        <w:drawing>
          <wp:inline distT="0" distB="0" distL="0" distR="0">
            <wp:extent cx="5791835" cy="3515763"/>
            <wp:effectExtent l="19050" t="0" r="0"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5791835" cy="3515763"/>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Figure</w:t>
      </w:r>
      <w:r w:rsidR="0083306E" w:rsidRPr="00433DC5">
        <w:rPr>
          <w:rFonts w:cs="Times New Roman"/>
          <w:sz w:val="22"/>
          <w:szCs w:val="22"/>
        </w:rPr>
        <w:t xml:space="preserve"> 9</w:t>
      </w:r>
      <w:r w:rsidRPr="00433DC5">
        <w:rPr>
          <w:rFonts w:cs="Times New Roman"/>
          <w:sz w:val="22"/>
          <w:szCs w:val="22"/>
        </w:rPr>
        <w:t>:</w:t>
      </w:r>
      <w:r w:rsidR="0083306E" w:rsidRPr="00433DC5">
        <w:rPr>
          <w:rFonts w:cs="Times New Roman"/>
          <w:sz w:val="22"/>
          <w:szCs w:val="22"/>
        </w:rPr>
        <w:t xml:space="preserve"> </w:t>
      </w:r>
      <w:r w:rsidRPr="00433DC5">
        <w:rPr>
          <w:rFonts w:cs="Times New Roman"/>
          <w:sz w:val="22"/>
          <w:szCs w:val="22"/>
        </w:rPr>
        <w:t>Manage Admin</w:t>
      </w: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drawing>
          <wp:inline distT="0" distB="0" distL="0" distR="0">
            <wp:extent cx="5780171" cy="3248527"/>
            <wp:effectExtent l="19050" t="0" r="0" b="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791835" cy="3255082"/>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 xml:space="preserve">Figure </w:t>
      </w:r>
      <w:r w:rsidR="0083306E" w:rsidRPr="00433DC5">
        <w:rPr>
          <w:rFonts w:cs="Times New Roman"/>
          <w:sz w:val="22"/>
          <w:szCs w:val="22"/>
        </w:rPr>
        <w:t>10</w:t>
      </w:r>
      <w:r w:rsidRPr="00433DC5">
        <w:rPr>
          <w:rFonts w:cs="Times New Roman"/>
          <w:sz w:val="22"/>
          <w:szCs w:val="22"/>
        </w:rPr>
        <w:t>: Manage Position</w:t>
      </w:r>
    </w:p>
    <w:p w:rsidR="00FA16E9" w:rsidRPr="00433DC5" w:rsidRDefault="00FA16E9" w:rsidP="00A5090D">
      <w:pPr>
        <w:jc w:val="center"/>
        <w:rPr>
          <w:rFonts w:ascii="Times New Roman" w:hAnsi="Times New Roman" w:cs="Times New Roman"/>
        </w:rPr>
      </w:pP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lastRenderedPageBreak/>
        <w:drawing>
          <wp:inline distT="0" distB="0" distL="0" distR="0">
            <wp:extent cx="5791835" cy="3400861"/>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791835" cy="3400861"/>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 xml:space="preserve">Figure </w:t>
      </w:r>
      <w:r w:rsidR="0083306E" w:rsidRPr="00433DC5">
        <w:rPr>
          <w:rFonts w:cs="Times New Roman"/>
          <w:sz w:val="22"/>
          <w:szCs w:val="22"/>
        </w:rPr>
        <w:t>11</w:t>
      </w:r>
      <w:r w:rsidRPr="00433DC5">
        <w:rPr>
          <w:rFonts w:cs="Times New Roman"/>
          <w:sz w:val="22"/>
          <w:szCs w:val="22"/>
        </w:rPr>
        <w:t>:</w:t>
      </w:r>
      <w:r w:rsidR="0083306E" w:rsidRPr="00433DC5">
        <w:rPr>
          <w:rFonts w:cs="Times New Roman"/>
          <w:sz w:val="22"/>
          <w:szCs w:val="22"/>
        </w:rPr>
        <w:t xml:space="preserve"> </w:t>
      </w:r>
      <w:r w:rsidRPr="00433DC5">
        <w:rPr>
          <w:rFonts w:cs="Times New Roman"/>
          <w:sz w:val="22"/>
          <w:szCs w:val="22"/>
        </w:rPr>
        <w:t>Manage Candidate</w:t>
      </w: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drawing>
          <wp:inline distT="0" distB="0" distL="0" distR="0">
            <wp:extent cx="5791835" cy="3240998"/>
            <wp:effectExtent l="19050" t="0" r="0" b="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5791835" cy="3240998"/>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 xml:space="preserve">Figure </w:t>
      </w:r>
      <w:r w:rsidR="005B0C94" w:rsidRPr="00433DC5">
        <w:rPr>
          <w:rFonts w:cs="Times New Roman"/>
          <w:sz w:val="22"/>
          <w:szCs w:val="22"/>
        </w:rPr>
        <w:fldChar w:fldCharType="begin"/>
      </w:r>
      <w:r w:rsidRPr="00433DC5">
        <w:rPr>
          <w:rFonts w:cs="Times New Roman"/>
          <w:sz w:val="22"/>
          <w:szCs w:val="22"/>
        </w:rPr>
        <w:instrText xml:space="preserve"> SEQ Figure \* ARABIC </w:instrText>
      </w:r>
      <w:r w:rsidR="005B0C94" w:rsidRPr="00433DC5">
        <w:rPr>
          <w:rFonts w:cs="Times New Roman"/>
          <w:sz w:val="22"/>
          <w:szCs w:val="22"/>
        </w:rPr>
        <w:fldChar w:fldCharType="separate"/>
      </w:r>
      <w:r w:rsidR="009C3713">
        <w:rPr>
          <w:rFonts w:cs="Times New Roman"/>
          <w:noProof/>
          <w:sz w:val="22"/>
          <w:szCs w:val="22"/>
        </w:rPr>
        <w:t>1</w:t>
      </w:r>
      <w:r w:rsidR="005B0C94" w:rsidRPr="00433DC5">
        <w:rPr>
          <w:rFonts w:cs="Times New Roman"/>
          <w:sz w:val="22"/>
          <w:szCs w:val="22"/>
        </w:rPr>
        <w:fldChar w:fldCharType="end"/>
      </w:r>
      <w:r w:rsidRPr="00433DC5">
        <w:rPr>
          <w:rFonts w:cs="Times New Roman"/>
          <w:sz w:val="22"/>
          <w:szCs w:val="22"/>
        </w:rPr>
        <w:t>: View Result</w:t>
      </w:r>
    </w:p>
    <w:p w:rsidR="00FA16E9" w:rsidRPr="00433DC5" w:rsidRDefault="00FA16E9" w:rsidP="00A5090D">
      <w:pPr>
        <w:jc w:val="both"/>
        <w:rPr>
          <w:rFonts w:ascii="Times New Roman" w:hAnsi="Times New Roman" w:cs="Times New Roman"/>
        </w:rPr>
      </w:pPr>
    </w:p>
    <w:p w:rsidR="00FA16E9" w:rsidRPr="009601AC" w:rsidRDefault="00142B58" w:rsidP="009601AC">
      <w:pPr>
        <w:pStyle w:val="Heading2"/>
        <w:rPr>
          <w:sz w:val="22"/>
          <w:szCs w:val="22"/>
        </w:rPr>
      </w:pPr>
      <w:bookmarkStart w:id="154" w:name="_Toc530675176"/>
      <w:bookmarkStart w:id="155" w:name="_Toc530834247"/>
      <w:bookmarkStart w:id="156" w:name="_Toc530945529"/>
      <w:bookmarkStart w:id="157" w:name="_Toc531288865"/>
      <w:r w:rsidRPr="009601AC">
        <w:rPr>
          <w:sz w:val="22"/>
          <w:szCs w:val="22"/>
        </w:rPr>
        <w:lastRenderedPageBreak/>
        <w:t>2.12</w:t>
      </w:r>
      <w:r w:rsidR="000F528E" w:rsidRPr="009601AC">
        <w:rPr>
          <w:sz w:val="22"/>
          <w:szCs w:val="22"/>
        </w:rPr>
        <w:t>.1.2</w:t>
      </w:r>
      <w:r w:rsidR="00FA16E9" w:rsidRPr="009601AC">
        <w:rPr>
          <w:sz w:val="22"/>
          <w:szCs w:val="22"/>
        </w:rPr>
        <w:t xml:space="preserve"> F</w:t>
      </w:r>
      <w:bookmarkEnd w:id="154"/>
      <w:bookmarkEnd w:id="155"/>
      <w:bookmarkEnd w:id="156"/>
      <w:r w:rsidR="001675B9" w:rsidRPr="009601AC">
        <w:rPr>
          <w:sz w:val="22"/>
          <w:szCs w:val="22"/>
        </w:rPr>
        <w:t>rontend</w:t>
      </w:r>
      <w:bookmarkEnd w:id="157"/>
    </w:p>
    <w:p w:rsidR="00FA16E9" w:rsidRPr="00433DC5" w:rsidRDefault="00FA16E9" w:rsidP="00A5090D">
      <w:pPr>
        <w:jc w:val="center"/>
        <w:rPr>
          <w:rFonts w:ascii="Times New Roman" w:hAnsi="Times New Roman" w:cs="Times New Roman"/>
        </w:rPr>
      </w:pP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drawing>
          <wp:inline distT="0" distB="0" distL="0" distR="0">
            <wp:extent cx="5791835" cy="3112561"/>
            <wp:effectExtent l="1905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791835" cy="3112561"/>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 xml:space="preserve">Figure </w:t>
      </w:r>
      <w:r w:rsidR="0083306E" w:rsidRPr="00433DC5">
        <w:rPr>
          <w:rFonts w:cs="Times New Roman"/>
          <w:sz w:val="22"/>
          <w:szCs w:val="22"/>
        </w:rPr>
        <w:t>13</w:t>
      </w:r>
      <w:r w:rsidRPr="00433DC5">
        <w:rPr>
          <w:rFonts w:cs="Times New Roman"/>
          <w:sz w:val="22"/>
          <w:szCs w:val="22"/>
        </w:rPr>
        <w:t>:</w:t>
      </w:r>
      <w:r w:rsidR="0083306E" w:rsidRPr="00433DC5">
        <w:rPr>
          <w:rFonts w:cs="Times New Roman"/>
          <w:sz w:val="22"/>
          <w:szCs w:val="22"/>
        </w:rPr>
        <w:t xml:space="preserve"> </w:t>
      </w:r>
      <w:r w:rsidRPr="00433DC5">
        <w:rPr>
          <w:rFonts w:cs="Times New Roman"/>
          <w:sz w:val="22"/>
          <w:szCs w:val="22"/>
        </w:rPr>
        <w:t>Member Login</w:t>
      </w: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drawing>
          <wp:inline distT="0" distB="0" distL="0" distR="0">
            <wp:extent cx="5783139" cy="3467595"/>
            <wp:effectExtent l="19050" t="0" r="8061" b="0"/>
            <wp:docPr id="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srcRect/>
                    <a:stretch>
                      <a:fillRect/>
                    </a:stretch>
                  </pic:blipFill>
                  <pic:spPr bwMode="auto">
                    <a:xfrm>
                      <a:off x="0" y="0"/>
                      <a:ext cx="5791835" cy="3472809"/>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 xml:space="preserve">Figure </w:t>
      </w:r>
      <w:r w:rsidR="0083306E" w:rsidRPr="00433DC5">
        <w:rPr>
          <w:rFonts w:cs="Times New Roman"/>
          <w:sz w:val="22"/>
          <w:szCs w:val="22"/>
        </w:rPr>
        <w:t>14</w:t>
      </w:r>
      <w:r w:rsidRPr="00433DC5">
        <w:rPr>
          <w:rFonts w:cs="Times New Roman"/>
          <w:sz w:val="22"/>
          <w:szCs w:val="22"/>
        </w:rPr>
        <w:t>:</w:t>
      </w:r>
      <w:r w:rsidR="0083306E" w:rsidRPr="00433DC5">
        <w:rPr>
          <w:rFonts w:cs="Times New Roman"/>
          <w:sz w:val="22"/>
          <w:szCs w:val="22"/>
        </w:rPr>
        <w:t xml:space="preserve"> </w:t>
      </w:r>
      <w:r w:rsidRPr="00433DC5">
        <w:rPr>
          <w:rFonts w:cs="Times New Roman"/>
          <w:sz w:val="22"/>
          <w:szCs w:val="22"/>
        </w:rPr>
        <w:t>Add Member</w:t>
      </w:r>
    </w:p>
    <w:p w:rsidR="00FA16E9" w:rsidRPr="00433DC5" w:rsidRDefault="00FA16E9" w:rsidP="00A5090D">
      <w:pPr>
        <w:jc w:val="center"/>
        <w:rPr>
          <w:rFonts w:ascii="Times New Roman" w:hAnsi="Times New Roman" w:cs="Times New Roman"/>
        </w:rPr>
      </w:pP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drawing>
          <wp:inline distT="0" distB="0" distL="0" distR="0">
            <wp:extent cx="5791835" cy="3376115"/>
            <wp:effectExtent l="19050" t="0" r="0" b="0"/>
            <wp:docPr id="3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791835" cy="3376115"/>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 xml:space="preserve">Figure </w:t>
      </w:r>
      <w:r w:rsidR="0083306E" w:rsidRPr="00433DC5">
        <w:rPr>
          <w:rFonts w:cs="Times New Roman"/>
          <w:sz w:val="22"/>
          <w:szCs w:val="22"/>
        </w:rPr>
        <w:t>15</w:t>
      </w:r>
      <w:r w:rsidRPr="00433DC5">
        <w:rPr>
          <w:rFonts w:cs="Times New Roman"/>
          <w:sz w:val="22"/>
          <w:szCs w:val="22"/>
        </w:rPr>
        <w:t>: Vote Candidate</w:t>
      </w: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drawing>
          <wp:inline distT="0" distB="0" distL="0" distR="0">
            <wp:extent cx="5787984" cy="3360717"/>
            <wp:effectExtent l="19050" t="0" r="3216" b="0"/>
            <wp:docPr id="3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791835" cy="3362953"/>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 xml:space="preserve">Figure </w:t>
      </w:r>
      <w:r w:rsidR="0083306E" w:rsidRPr="00433DC5">
        <w:rPr>
          <w:rFonts w:cs="Times New Roman"/>
          <w:sz w:val="22"/>
          <w:szCs w:val="22"/>
        </w:rPr>
        <w:t>16</w:t>
      </w:r>
      <w:r w:rsidR="00C459D0" w:rsidRPr="00433DC5">
        <w:rPr>
          <w:rFonts w:cs="Times New Roman"/>
          <w:sz w:val="22"/>
          <w:szCs w:val="22"/>
        </w:rPr>
        <w:t>: View/Update</w:t>
      </w:r>
      <w:r w:rsidRPr="00433DC5">
        <w:rPr>
          <w:rFonts w:cs="Times New Roman"/>
          <w:sz w:val="22"/>
          <w:szCs w:val="22"/>
        </w:rPr>
        <w:t xml:space="preserve"> Profile</w:t>
      </w:r>
    </w:p>
    <w:p w:rsidR="00FA16E9" w:rsidRPr="00433DC5" w:rsidRDefault="00FA16E9" w:rsidP="00A5090D">
      <w:pPr>
        <w:keepNext/>
        <w:jc w:val="center"/>
        <w:rPr>
          <w:rFonts w:ascii="Times New Roman" w:hAnsi="Times New Roman" w:cs="Times New Roman"/>
        </w:rPr>
      </w:pPr>
      <w:r w:rsidRPr="00433DC5">
        <w:rPr>
          <w:rFonts w:ascii="Times New Roman" w:hAnsi="Times New Roman" w:cs="Times New Roman"/>
          <w:noProof/>
          <w:lang w:bidi="ne-NP"/>
        </w:rPr>
        <w:lastRenderedPageBreak/>
        <w:drawing>
          <wp:inline distT="0" distB="0" distL="0" distR="0">
            <wp:extent cx="5791835" cy="2747910"/>
            <wp:effectExtent l="19050" t="0" r="0" b="0"/>
            <wp:docPr id="3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5791835" cy="2747910"/>
                    </a:xfrm>
                    <a:prstGeom prst="rect">
                      <a:avLst/>
                    </a:prstGeom>
                    <a:noFill/>
                    <a:ln w="9525">
                      <a:noFill/>
                      <a:miter lim="800000"/>
                      <a:headEnd/>
                      <a:tailEnd/>
                    </a:ln>
                  </pic:spPr>
                </pic:pic>
              </a:graphicData>
            </a:graphic>
          </wp:inline>
        </w:drawing>
      </w:r>
    </w:p>
    <w:p w:rsidR="00FA16E9" w:rsidRPr="00433DC5" w:rsidRDefault="00FA16E9" w:rsidP="00A5090D">
      <w:pPr>
        <w:pStyle w:val="Caption"/>
        <w:spacing w:line="276" w:lineRule="auto"/>
        <w:jc w:val="center"/>
        <w:rPr>
          <w:rFonts w:cs="Times New Roman"/>
          <w:sz w:val="22"/>
          <w:szCs w:val="22"/>
        </w:rPr>
      </w:pPr>
      <w:r w:rsidRPr="00433DC5">
        <w:rPr>
          <w:rFonts w:cs="Times New Roman"/>
          <w:sz w:val="22"/>
          <w:szCs w:val="22"/>
        </w:rPr>
        <w:t xml:space="preserve">Figure </w:t>
      </w:r>
      <w:r w:rsidR="0083306E" w:rsidRPr="00433DC5">
        <w:rPr>
          <w:rFonts w:cs="Times New Roman"/>
          <w:sz w:val="22"/>
          <w:szCs w:val="22"/>
        </w:rPr>
        <w:t>17</w:t>
      </w:r>
      <w:proofErr w:type="gramStart"/>
      <w:r w:rsidRPr="00433DC5">
        <w:rPr>
          <w:rFonts w:cs="Times New Roman"/>
          <w:sz w:val="22"/>
          <w:szCs w:val="22"/>
        </w:rPr>
        <w:t>:Member</w:t>
      </w:r>
      <w:proofErr w:type="gramEnd"/>
      <w:r w:rsidRPr="00433DC5">
        <w:rPr>
          <w:rFonts w:cs="Times New Roman"/>
          <w:sz w:val="22"/>
          <w:szCs w:val="22"/>
        </w:rPr>
        <w:t xml:space="preserve"> Log Out</w:t>
      </w:r>
    </w:p>
    <w:p w:rsidR="000F528E" w:rsidRPr="00433DC5" w:rsidRDefault="000F528E" w:rsidP="00A5090D">
      <w:pPr>
        <w:pStyle w:val="Heading1"/>
        <w:jc w:val="center"/>
        <w:rPr>
          <w:rFonts w:ascii="Times New Roman" w:hAnsi="Times New Roman" w:cs="Times New Roman"/>
          <w:sz w:val="22"/>
          <w:szCs w:val="22"/>
        </w:rPr>
      </w:pPr>
      <w:bookmarkStart w:id="158" w:name="_Toc530675172"/>
      <w:bookmarkStart w:id="159" w:name="_Toc530834243"/>
    </w:p>
    <w:p w:rsidR="000F528E" w:rsidRPr="00433DC5" w:rsidRDefault="000F528E" w:rsidP="00A5090D">
      <w:pPr>
        <w:jc w:val="center"/>
        <w:rPr>
          <w:rFonts w:ascii="Times New Roman" w:hAnsi="Times New Roman" w:cs="Times New Roman"/>
        </w:rPr>
      </w:pPr>
    </w:p>
    <w:p w:rsidR="000F528E" w:rsidRPr="00433DC5" w:rsidRDefault="000F528E" w:rsidP="00A5090D">
      <w:pPr>
        <w:jc w:val="center"/>
        <w:rPr>
          <w:rFonts w:ascii="Times New Roman" w:hAnsi="Times New Roman" w:cs="Times New Roman"/>
        </w:rPr>
      </w:pPr>
    </w:p>
    <w:p w:rsidR="000F528E" w:rsidRPr="00433DC5" w:rsidRDefault="000F528E" w:rsidP="00A5090D">
      <w:pPr>
        <w:jc w:val="center"/>
        <w:rPr>
          <w:rFonts w:ascii="Times New Roman" w:hAnsi="Times New Roman" w:cs="Times New Roman"/>
        </w:rPr>
      </w:pPr>
    </w:p>
    <w:p w:rsidR="000F528E" w:rsidRPr="00433DC5" w:rsidRDefault="000F528E" w:rsidP="00A5090D">
      <w:pPr>
        <w:jc w:val="center"/>
        <w:rPr>
          <w:rFonts w:ascii="Times New Roman" w:hAnsi="Times New Roman" w:cs="Times New Roman"/>
        </w:rPr>
      </w:pPr>
    </w:p>
    <w:p w:rsidR="000F528E" w:rsidRPr="00433DC5" w:rsidRDefault="000F528E" w:rsidP="00A5090D">
      <w:pPr>
        <w:jc w:val="center"/>
        <w:rPr>
          <w:rFonts w:ascii="Times New Roman" w:hAnsi="Times New Roman" w:cs="Times New Roman"/>
        </w:rPr>
      </w:pPr>
    </w:p>
    <w:p w:rsidR="000F528E" w:rsidRPr="00433DC5" w:rsidRDefault="000F528E" w:rsidP="00A5090D">
      <w:pPr>
        <w:jc w:val="center"/>
        <w:rPr>
          <w:rFonts w:ascii="Times New Roman" w:hAnsi="Times New Roman" w:cs="Times New Roman"/>
        </w:rPr>
      </w:pPr>
    </w:p>
    <w:p w:rsidR="000F528E" w:rsidRPr="00433DC5" w:rsidRDefault="000F528E" w:rsidP="00A5090D">
      <w:pPr>
        <w:jc w:val="center"/>
        <w:rPr>
          <w:rFonts w:ascii="Times New Roman" w:hAnsi="Times New Roman" w:cs="Times New Roman"/>
        </w:rPr>
      </w:pPr>
    </w:p>
    <w:p w:rsidR="000F528E" w:rsidRPr="00433DC5" w:rsidRDefault="000F528E" w:rsidP="00A5090D">
      <w:pPr>
        <w:jc w:val="center"/>
        <w:rPr>
          <w:rFonts w:ascii="Times New Roman" w:hAnsi="Times New Roman" w:cs="Times New Roman"/>
        </w:rPr>
      </w:pPr>
    </w:p>
    <w:p w:rsidR="000F528E" w:rsidRPr="00433DC5" w:rsidRDefault="000F528E" w:rsidP="00A5090D">
      <w:pPr>
        <w:jc w:val="center"/>
        <w:rPr>
          <w:rFonts w:ascii="Times New Roman" w:hAnsi="Times New Roman" w:cs="Times New Roman"/>
        </w:rPr>
      </w:pPr>
    </w:p>
    <w:p w:rsidR="000F528E" w:rsidRPr="00433DC5" w:rsidRDefault="000F528E" w:rsidP="00A5090D">
      <w:pPr>
        <w:jc w:val="center"/>
        <w:rPr>
          <w:rFonts w:ascii="Times New Roman" w:hAnsi="Times New Roman" w:cs="Times New Roman"/>
        </w:rPr>
      </w:pPr>
    </w:p>
    <w:p w:rsidR="004B7ECB" w:rsidRPr="00433DC5" w:rsidRDefault="004B7ECB" w:rsidP="00A5090D">
      <w:pPr>
        <w:jc w:val="center"/>
        <w:rPr>
          <w:rFonts w:ascii="Times New Roman" w:hAnsi="Times New Roman" w:cs="Times New Roman"/>
        </w:rPr>
      </w:pPr>
    </w:p>
    <w:p w:rsidR="00FA16E9" w:rsidRPr="00433DC5" w:rsidRDefault="00FA16E9" w:rsidP="00A5090D">
      <w:pPr>
        <w:pStyle w:val="Heading1"/>
        <w:jc w:val="center"/>
        <w:rPr>
          <w:rFonts w:ascii="Times New Roman" w:hAnsi="Times New Roman" w:cs="Times New Roman"/>
          <w:sz w:val="24"/>
          <w:szCs w:val="24"/>
        </w:rPr>
      </w:pPr>
      <w:bookmarkStart w:id="160" w:name="_Toc530945530"/>
      <w:bookmarkStart w:id="161" w:name="_Toc531288866"/>
      <w:r w:rsidRPr="00433DC5">
        <w:rPr>
          <w:rFonts w:ascii="Times New Roman" w:hAnsi="Times New Roman" w:cs="Times New Roman"/>
          <w:sz w:val="24"/>
          <w:szCs w:val="24"/>
        </w:rPr>
        <w:lastRenderedPageBreak/>
        <w:t>Chapter III: CONCLUSION &amp; DISCUSSION</w:t>
      </w:r>
      <w:bookmarkEnd w:id="158"/>
      <w:bookmarkEnd w:id="159"/>
      <w:bookmarkEnd w:id="160"/>
      <w:bookmarkEnd w:id="161"/>
    </w:p>
    <w:p w:rsidR="00FA16E9" w:rsidRPr="00433DC5" w:rsidRDefault="00FA16E9" w:rsidP="00A5090D">
      <w:pPr>
        <w:pStyle w:val="Heading2"/>
        <w:rPr>
          <w:rFonts w:ascii="Times New Roman" w:hAnsi="Times New Roman" w:cs="Times New Roman"/>
          <w:sz w:val="22"/>
          <w:szCs w:val="22"/>
        </w:rPr>
      </w:pPr>
      <w:bookmarkStart w:id="162" w:name="_Toc530675173"/>
      <w:bookmarkStart w:id="163" w:name="_Toc530834244"/>
      <w:bookmarkStart w:id="164" w:name="_Toc530945531"/>
      <w:bookmarkStart w:id="165" w:name="_Toc531288867"/>
      <w:r w:rsidRPr="00433DC5">
        <w:rPr>
          <w:rFonts w:ascii="Times New Roman" w:hAnsi="Times New Roman" w:cs="Times New Roman"/>
          <w:sz w:val="22"/>
          <w:szCs w:val="22"/>
        </w:rPr>
        <w:t>3.1 C</w:t>
      </w:r>
      <w:bookmarkEnd w:id="162"/>
      <w:bookmarkEnd w:id="163"/>
      <w:bookmarkEnd w:id="164"/>
      <w:r w:rsidR="001675B9" w:rsidRPr="00433DC5">
        <w:rPr>
          <w:rFonts w:ascii="Times New Roman" w:hAnsi="Times New Roman" w:cs="Times New Roman"/>
          <w:sz w:val="22"/>
          <w:szCs w:val="22"/>
        </w:rPr>
        <w:t>onclusion</w:t>
      </w:r>
      <w:bookmarkEnd w:id="165"/>
    </w:p>
    <w:p w:rsidR="00FA16E9" w:rsidRPr="00433DC5" w:rsidRDefault="00FA16E9" w:rsidP="00A5090D">
      <w:pPr>
        <w:rPr>
          <w:rFonts w:ascii="Times New Roman" w:hAnsi="Times New Roman" w:cs="Times New Roman"/>
        </w:rPr>
      </w:pPr>
      <w:r w:rsidRPr="00433DC5">
        <w:rPr>
          <w:rFonts w:ascii="Times New Roman" w:hAnsi="Times New Roman" w:cs="Times New Roman"/>
        </w:rPr>
        <w:t xml:space="preserve">This Online Voting system will manage the Voter’s information by which voter can login and use his voting rights. The system will incorporate all features of voting system.  It provides the tools for maintaining voter’s vote to every party and it count total no. of votes of every party. There is a database which is maintained by the </w:t>
      </w:r>
      <w:proofErr w:type="spellStart"/>
      <w:r w:rsidRPr="00433DC5">
        <w:rPr>
          <w:rFonts w:ascii="Times New Roman" w:hAnsi="Times New Roman" w:cs="Times New Roman"/>
        </w:rPr>
        <w:t>Sarwamangal</w:t>
      </w:r>
      <w:proofErr w:type="spellEnd"/>
      <w:r w:rsidRPr="00433DC5">
        <w:rPr>
          <w:rFonts w:ascii="Times New Roman" w:hAnsi="Times New Roman" w:cs="Times New Roman"/>
        </w:rPr>
        <w:t xml:space="preserve"> Youth Club in which all the names of voter with complete information is stored.</w:t>
      </w:r>
    </w:p>
    <w:p w:rsidR="00FA16E9" w:rsidRPr="00433DC5" w:rsidRDefault="00FA16E9" w:rsidP="00A5090D">
      <w:pPr>
        <w:rPr>
          <w:rFonts w:ascii="Times New Roman" w:hAnsi="Times New Roman" w:cs="Times New Roman"/>
        </w:rPr>
      </w:pPr>
      <w:r w:rsidRPr="00433DC5">
        <w:rPr>
          <w:rFonts w:ascii="Times New Roman" w:hAnsi="Times New Roman" w:cs="Times New Roman"/>
        </w:rPr>
        <w:t xml:space="preserve">In this member who had </w:t>
      </w:r>
      <w:r w:rsidR="00890DB4" w:rsidRPr="00433DC5">
        <w:rPr>
          <w:rFonts w:ascii="Times New Roman" w:hAnsi="Times New Roman" w:cs="Times New Roman"/>
        </w:rPr>
        <w:t xml:space="preserve">registered his/her information </w:t>
      </w:r>
      <w:r w:rsidRPr="00433DC5">
        <w:rPr>
          <w:rFonts w:ascii="Times New Roman" w:hAnsi="Times New Roman" w:cs="Times New Roman"/>
        </w:rPr>
        <w:t>on the database and when he/she want to vote he/she has to login by his email and password and can vote to any candidate only single time. Voting detail store in database and the result is displayed by calculation. By online voting system percentage of voting is increases. It decreases the cost and time of voting process. It is very easy to use and it is vary less time consuming. It is very easy to debug.</w:t>
      </w:r>
    </w:p>
    <w:p w:rsidR="00FA16E9" w:rsidRPr="00433DC5" w:rsidRDefault="00142B58" w:rsidP="00A5090D">
      <w:pPr>
        <w:pStyle w:val="Heading2"/>
        <w:rPr>
          <w:rFonts w:ascii="Times New Roman" w:hAnsi="Times New Roman" w:cs="Times New Roman"/>
          <w:sz w:val="22"/>
          <w:szCs w:val="22"/>
        </w:rPr>
      </w:pPr>
      <w:bookmarkStart w:id="166" w:name="_Toc531288868"/>
      <w:r w:rsidRPr="00433DC5">
        <w:rPr>
          <w:rFonts w:ascii="Times New Roman" w:hAnsi="Times New Roman" w:cs="Times New Roman"/>
          <w:sz w:val="22"/>
          <w:szCs w:val="22"/>
        </w:rPr>
        <w:t>3.2 Future Enhancement</w:t>
      </w:r>
      <w:bookmarkEnd w:id="166"/>
    </w:p>
    <w:p w:rsidR="00142B58" w:rsidRPr="00433DC5" w:rsidRDefault="00142B58" w:rsidP="00A5090D">
      <w:pPr>
        <w:rPr>
          <w:rFonts w:ascii="Times New Roman" w:hAnsi="Times New Roman" w:cs="Times New Roman"/>
        </w:rPr>
      </w:pPr>
      <w:r w:rsidRPr="00433DC5">
        <w:rPr>
          <w:rFonts w:ascii="Times New Roman" w:hAnsi="Times New Roman" w:cs="Times New Roman"/>
        </w:rPr>
        <w:t xml:space="preserve">With the existing constraints, the developed </w:t>
      </w:r>
      <w:proofErr w:type="gramStart"/>
      <w:r w:rsidRPr="00433DC5">
        <w:rPr>
          <w:rFonts w:ascii="Times New Roman" w:hAnsi="Times New Roman" w:cs="Times New Roman"/>
        </w:rPr>
        <w:t>systems is</w:t>
      </w:r>
      <w:proofErr w:type="gramEnd"/>
      <w:r w:rsidRPr="00433DC5">
        <w:rPr>
          <w:rFonts w:ascii="Times New Roman" w:hAnsi="Times New Roman" w:cs="Times New Roman"/>
        </w:rPr>
        <w:t xml:space="preserve"> not what was planned initially. The primary </w:t>
      </w:r>
      <w:r w:rsidR="00E60F50" w:rsidRPr="00433DC5">
        <w:rPr>
          <w:rFonts w:ascii="Times New Roman" w:hAnsi="Times New Roman" w:cs="Times New Roman"/>
        </w:rPr>
        <w:t xml:space="preserve">aim of this project has been met. All the objectives that were set out have been completed and giving positive results in the ends. In the future some features that can be added will be about the two factor authentication. Although the user requirements were successfully met the application is not yet fully utilized because the users of this </w:t>
      </w:r>
      <w:r w:rsidR="00890DB4" w:rsidRPr="00433DC5">
        <w:rPr>
          <w:rFonts w:ascii="Times New Roman" w:hAnsi="Times New Roman" w:cs="Times New Roman"/>
        </w:rPr>
        <w:t>website are just learning about the benefits and working of the website. The user testing and evaluation of the application did however highlight rooms for the expansion. The application could therefore be developed further as soon as the user is fully aware of its wor</w:t>
      </w:r>
      <w:r w:rsidR="00215CC0" w:rsidRPr="00433DC5">
        <w:rPr>
          <w:rFonts w:ascii="Times New Roman" w:hAnsi="Times New Roman" w:cs="Times New Roman"/>
        </w:rPr>
        <w:t>k</w:t>
      </w:r>
      <w:r w:rsidR="00890DB4" w:rsidRPr="00433DC5">
        <w:rPr>
          <w:rFonts w:ascii="Times New Roman" w:hAnsi="Times New Roman" w:cs="Times New Roman"/>
        </w:rPr>
        <w:t>ing</w:t>
      </w:r>
      <w:r w:rsidR="00215CC0" w:rsidRPr="00433DC5">
        <w:rPr>
          <w:rFonts w:ascii="Times New Roman" w:hAnsi="Times New Roman" w:cs="Times New Roman"/>
        </w:rPr>
        <w:t>.</w:t>
      </w:r>
    </w:p>
    <w:p w:rsidR="004B7ECB" w:rsidRPr="00433DC5" w:rsidRDefault="004B7ECB" w:rsidP="00A5090D">
      <w:pPr>
        <w:rPr>
          <w:rFonts w:ascii="Times New Roman" w:hAnsi="Times New Roman" w:cs="Times New Roman"/>
        </w:rPr>
      </w:pPr>
    </w:p>
    <w:p w:rsidR="004B7ECB" w:rsidRPr="00433DC5" w:rsidRDefault="004B7ECB" w:rsidP="00A5090D">
      <w:pPr>
        <w:rPr>
          <w:rFonts w:ascii="Times New Roman" w:hAnsi="Times New Roman" w:cs="Times New Roman"/>
        </w:rPr>
      </w:pPr>
    </w:p>
    <w:p w:rsidR="004B7ECB" w:rsidRPr="00433DC5" w:rsidRDefault="004B7ECB" w:rsidP="00A5090D">
      <w:pPr>
        <w:rPr>
          <w:rFonts w:ascii="Times New Roman" w:hAnsi="Times New Roman" w:cs="Times New Roman"/>
        </w:rPr>
      </w:pPr>
    </w:p>
    <w:p w:rsidR="004B7ECB" w:rsidRPr="00433DC5" w:rsidRDefault="004B7ECB" w:rsidP="00A5090D">
      <w:pPr>
        <w:rPr>
          <w:rFonts w:ascii="Times New Roman" w:hAnsi="Times New Roman" w:cs="Times New Roman"/>
        </w:rPr>
      </w:pPr>
    </w:p>
    <w:p w:rsidR="004B7ECB" w:rsidRPr="00433DC5" w:rsidRDefault="004B7ECB" w:rsidP="00A5090D">
      <w:pPr>
        <w:rPr>
          <w:rFonts w:ascii="Times New Roman" w:hAnsi="Times New Roman" w:cs="Times New Roman"/>
        </w:rPr>
      </w:pPr>
    </w:p>
    <w:p w:rsidR="00E95306" w:rsidRPr="00433DC5" w:rsidRDefault="00E95306" w:rsidP="00A5090D">
      <w:pPr>
        <w:rPr>
          <w:rFonts w:ascii="Times New Roman" w:hAnsi="Times New Roman" w:cs="Times New Roman"/>
        </w:rPr>
      </w:pPr>
    </w:p>
    <w:p w:rsidR="00E95306" w:rsidRPr="00433DC5" w:rsidRDefault="00E95306" w:rsidP="00A5090D">
      <w:pPr>
        <w:rPr>
          <w:rFonts w:ascii="Times New Roman" w:hAnsi="Times New Roman" w:cs="Times New Roman"/>
        </w:rPr>
      </w:pPr>
    </w:p>
    <w:p w:rsidR="00E95306" w:rsidRPr="00433DC5" w:rsidRDefault="00E95306" w:rsidP="00A5090D">
      <w:pPr>
        <w:rPr>
          <w:rFonts w:ascii="Times New Roman" w:hAnsi="Times New Roman" w:cs="Times New Roman"/>
        </w:rPr>
      </w:pPr>
    </w:p>
    <w:p w:rsidR="004B7ECB" w:rsidRPr="00433DC5" w:rsidRDefault="004B7ECB" w:rsidP="00A5090D">
      <w:pPr>
        <w:rPr>
          <w:rFonts w:ascii="Times New Roman" w:hAnsi="Times New Roman" w:cs="Times New Roman"/>
        </w:rPr>
      </w:pPr>
    </w:p>
    <w:p w:rsidR="004B7ECB" w:rsidRPr="00433DC5" w:rsidRDefault="004B7ECB" w:rsidP="00A5090D">
      <w:pPr>
        <w:rPr>
          <w:rFonts w:ascii="Times New Roman" w:hAnsi="Times New Roman" w:cs="Times New Roman"/>
        </w:rPr>
      </w:pPr>
    </w:p>
    <w:p w:rsidR="004B7ECB" w:rsidRPr="00433DC5" w:rsidRDefault="004B7ECB" w:rsidP="00A5090D">
      <w:pPr>
        <w:rPr>
          <w:rFonts w:ascii="Times New Roman" w:hAnsi="Times New Roman" w:cs="Times New Roman"/>
        </w:rPr>
      </w:pPr>
    </w:p>
    <w:p w:rsidR="00FA16E9" w:rsidRPr="00433DC5" w:rsidRDefault="00FA16E9" w:rsidP="00A5090D">
      <w:pPr>
        <w:pStyle w:val="Heading2"/>
        <w:jc w:val="center"/>
        <w:rPr>
          <w:rFonts w:ascii="Times New Roman" w:hAnsi="Times New Roman" w:cs="Times New Roman"/>
          <w:sz w:val="24"/>
          <w:szCs w:val="24"/>
        </w:rPr>
      </w:pPr>
      <w:bookmarkStart w:id="167" w:name="_Toc530675177"/>
      <w:bookmarkStart w:id="168" w:name="_Toc530834248"/>
      <w:bookmarkStart w:id="169" w:name="_Toc530945532"/>
      <w:bookmarkStart w:id="170" w:name="_Toc531288869"/>
      <w:r w:rsidRPr="00433DC5">
        <w:rPr>
          <w:rFonts w:ascii="Times New Roman" w:hAnsi="Times New Roman" w:cs="Times New Roman"/>
          <w:sz w:val="24"/>
          <w:szCs w:val="24"/>
        </w:rPr>
        <w:lastRenderedPageBreak/>
        <w:t>REFERENCE</w:t>
      </w:r>
      <w:bookmarkEnd w:id="167"/>
      <w:bookmarkEnd w:id="168"/>
      <w:bookmarkEnd w:id="169"/>
      <w:bookmarkEnd w:id="170"/>
    </w:p>
    <w:p w:rsidR="00FA16E9" w:rsidRPr="00433DC5" w:rsidRDefault="00FA16E9" w:rsidP="00A5090D">
      <w:pPr>
        <w:pStyle w:val="ListParagraph"/>
        <w:numPr>
          <w:ilvl w:val="0"/>
          <w:numId w:val="23"/>
        </w:numPr>
        <w:spacing w:after="160"/>
        <w:rPr>
          <w:rFonts w:ascii="Times New Roman" w:hAnsi="Times New Roman" w:cs="Times New Roman"/>
          <w:color w:val="000000" w:themeColor="text1"/>
        </w:rPr>
      </w:pPr>
      <w:r w:rsidRPr="00433DC5">
        <w:rPr>
          <w:rFonts w:ascii="Times New Roman" w:hAnsi="Times New Roman" w:cs="Times New Roman"/>
          <w:color w:val="000000" w:themeColor="text1"/>
        </w:rPr>
        <w:t xml:space="preserve">https://www.w3schools.com/php/default.asp </w:t>
      </w:r>
    </w:p>
    <w:p w:rsidR="00FA16E9" w:rsidRPr="00433DC5" w:rsidRDefault="00FA16E9" w:rsidP="00A5090D">
      <w:pPr>
        <w:pStyle w:val="ListParagraph"/>
        <w:numPr>
          <w:ilvl w:val="0"/>
          <w:numId w:val="23"/>
        </w:numPr>
        <w:spacing w:after="160"/>
        <w:rPr>
          <w:rFonts w:ascii="Times New Roman" w:hAnsi="Times New Roman" w:cs="Times New Roman"/>
          <w:color w:val="000000" w:themeColor="text1"/>
        </w:rPr>
      </w:pPr>
      <w:r w:rsidRPr="00433DC5">
        <w:rPr>
          <w:rFonts w:ascii="Times New Roman" w:hAnsi="Times New Roman" w:cs="Times New Roman"/>
          <w:color w:val="000000" w:themeColor="text1"/>
        </w:rPr>
        <w:t xml:space="preserve">http://www.tizag.com/cssT/ (for </w:t>
      </w:r>
      <w:proofErr w:type="spellStart"/>
      <w:r w:rsidRPr="00433DC5">
        <w:rPr>
          <w:rFonts w:ascii="Times New Roman" w:hAnsi="Times New Roman" w:cs="Times New Roman"/>
          <w:color w:val="000000" w:themeColor="text1"/>
        </w:rPr>
        <w:t>css</w:t>
      </w:r>
      <w:proofErr w:type="spellEnd"/>
      <w:r w:rsidRPr="00433DC5">
        <w:rPr>
          <w:rFonts w:ascii="Times New Roman" w:hAnsi="Times New Roman" w:cs="Times New Roman"/>
          <w:color w:val="000000" w:themeColor="text1"/>
        </w:rPr>
        <w:t xml:space="preserve"> coding reference)</w:t>
      </w:r>
    </w:p>
    <w:p w:rsidR="00AE69E5" w:rsidRPr="00433DC5" w:rsidRDefault="00FA16E9" w:rsidP="00A5090D">
      <w:pPr>
        <w:pStyle w:val="ListParagraph"/>
        <w:numPr>
          <w:ilvl w:val="0"/>
          <w:numId w:val="23"/>
        </w:numPr>
        <w:spacing w:after="160"/>
        <w:rPr>
          <w:rFonts w:ascii="Times New Roman" w:hAnsi="Times New Roman" w:cs="Times New Roman"/>
        </w:rPr>
      </w:pPr>
      <w:r w:rsidRPr="00433DC5">
        <w:rPr>
          <w:rFonts w:ascii="Times New Roman" w:hAnsi="Times New Roman" w:cs="Times New Roman"/>
          <w:color w:val="000000" w:themeColor="text1"/>
        </w:rPr>
        <w:t>http://www.tizag.com/mysqlTutorial/ (for the use of tables)</w:t>
      </w:r>
      <w:r w:rsidRPr="00433DC5">
        <w:rPr>
          <w:rFonts w:ascii="Times New Roman" w:hAnsi="Times New Roman" w:cs="Times New Roman"/>
        </w:rPr>
        <w:t xml:space="preserve"> </w:t>
      </w:r>
      <w:bookmarkEnd w:id="3"/>
    </w:p>
    <w:sectPr w:rsidR="00AE69E5" w:rsidRPr="00433DC5" w:rsidSect="00DE436F">
      <w:pgSz w:w="12240" w:h="15840"/>
      <w:pgMar w:top="1985" w:right="1134" w:bottom="1134"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064F" w:rsidRDefault="0015064F" w:rsidP="002954B1">
      <w:pPr>
        <w:spacing w:after="0" w:line="240" w:lineRule="auto"/>
      </w:pPr>
      <w:r>
        <w:separator/>
      </w:r>
    </w:p>
  </w:endnote>
  <w:endnote w:type="continuationSeparator" w:id="0">
    <w:p w:rsidR="0015064F" w:rsidRDefault="0015064F" w:rsidP="002954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0957"/>
      <w:docPartObj>
        <w:docPartGallery w:val="Page Numbers (Bottom of Page)"/>
        <w:docPartUnique/>
      </w:docPartObj>
    </w:sdtPr>
    <w:sdtContent>
      <w:p w:rsidR="009601AC" w:rsidRDefault="005B0C94">
        <w:pPr>
          <w:pStyle w:val="Footer"/>
          <w:jc w:val="center"/>
        </w:pPr>
        <w:fldSimple w:instr=" PAGE   \* MERGEFORMAT ">
          <w:r w:rsidR="009C3713">
            <w:rPr>
              <w:noProof/>
            </w:rPr>
            <w:t>vii</w:t>
          </w:r>
        </w:fldSimple>
      </w:p>
    </w:sdtContent>
  </w:sdt>
  <w:p w:rsidR="001B2169" w:rsidRDefault="001B21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064F" w:rsidRDefault="0015064F" w:rsidP="002954B1">
      <w:pPr>
        <w:spacing w:after="0" w:line="240" w:lineRule="auto"/>
      </w:pPr>
      <w:r>
        <w:separator/>
      </w:r>
    </w:p>
  </w:footnote>
  <w:footnote w:type="continuationSeparator" w:id="0">
    <w:p w:rsidR="0015064F" w:rsidRDefault="0015064F" w:rsidP="002954B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57142352"/>
    <w:name w:val="WW8Num2"/>
    <w:lvl w:ilvl="0">
      <w:start w:val="1"/>
      <w:numFmt w:val="lowerRoman"/>
      <w:lvlText w:val="%1."/>
      <w:lvlJc w:val="right"/>
      <w:pPr>
        <w:tabs>
          <w:tab w:val="num" w:pos="0"/>
        </w:tabs>
        <w:ind w:left="720" w:hanging="360"/>
      </w:pPr>
      <w:rPr>
        <w:b w:val="0"/>
        <w:bCs/>
        <w:sz w:val="28"/>
        <w:szCs w:val="36"/>
      </w:rPr>
    </w:lvl>
  </w:abstractNum>
  <w:abstractNum w:abstractNumId="1">
    <w:nsid w:val="00000004"/>
    <w:multiLevelType w:val="singleLevel"/>
    <w:tmpl w:val="00000004"/>
    <w:name w:val="WW8Num7"/>
    <w:lvl w:ilvl="0">
      <w:start w:val="1"/>
      <w:numFmt w:val="bullet"/>
      <w:lvlText w:val=""/>
      <w:lvlJc w:val="left"/>
      <w:pPr>
        <w:tabs>
          <w:tab w:val="num" w:pos="870"/>
        </w:tabs>
        <w:ind w:left="870" w:hanging="360"/>
      </w:pPr>
      <w:rPr>
        <w:rFonts w:ascii="Symbol" w:hAnsi="Symbol" w:cs="Symbol" w:hint="default"/>
      </w:rPr>
    </w:lvl>
  </w:abstractNum>
  <w:abstractNum w:abstractNumId="2">
    <w:nsid w:val="00000005"/>
    <w:multiLevelType w:val="singleLevel"/>
    <w:tmpl w:val="00000005"/>
    <w:name w:val="WW8Num11"/>
    <w:lvl w:ilvl="0">
      <w:start w:val="1"/>
      <w:numFmt w:val="lowerRoman"/>
      <w:lvlText w:val="%1."/>
      <w:lvlJc w:val="right"/>
      <w:pPr>
        <w:tabs>
          <w:tab w:val="num" w:pos="0"/>
        </w:tabs>
        <w:ind w:left="1440" w:hanging="360"/>
      </w:pPr>
      <w:rPr>
        <w:b w:val="0"/>
      </w:rPr>
    </w:lvl>
  </w:abstractNum>
  <w:abstractNum w:abstractNumId="3">
    <w:nsid w:val="00000009"/>
    <w:multiLevelType w:val="singleLevel"/>
    <w:tmpl w:val="00000009"/>
    <w:name w:val="WW8Num15"/>
    <w:lvl w:ilvl="0">
      <w:start w:val="1"/>
      <w:numFmt w:val="bullet"/>
      <w:lvlText w:val=""/>
      <w:lvlJc w:val="left"/>
      <w:pPr>
        <w:tabs>
          <w:tab w:val="num" w:pos="720"/>
        </w:tabs>
        <w:ind w:left="720" w:hanging="360"/>
      </w:pPr>
      <w:rPr>
        <w:rFonts w:ascii="Wingdings" w:hAnsi="Wingdings" w:cs="Wingdings" w:hint="default"/>
      </w:rPr>
    </w:lvl>
  </w:abstractNum>
  <w:abstractNum w:abstractNumId="4">
    <w:nsid w:val="0000000A"/>
    <w:multiLevelType w:val="singleLevel"/>
    <w:tmpl w:val="03AC3D08"/>
    <w:name w:val="WW8Num17"/>
    <w:lvl w:ilvl="0">
      <w:start w:val="1"/>
      <w:numFmt w:val="decimal"/>
      <w:lvlText w:val="%1."/>
      <w:lvlJc w:val="left"/>
      <w:pPr>
        <w:tabs>
          <w:tab w:val="num" w:pos="0"/>
        </w:tabs>
        <w:ind w:left="720" w:hanging="360"/>
      </w:pPr>
      <w:rPr>
        <w:b w:val="0"/>
        <w:sz w:val="22"/>
        <w:szCs w:val="22"/>
      </w:rPr>
    </w:lvl>
  </w:abstractNum>
  <w:abstractNum w:abstractNumId="5">
    <w:nsid w:val="0000000B"/>
    <w:multiLevelType w:val="singleLevel"/>
    <w:tmpl w:val="0000000B"/>
    <w:name w:val="WW8Num18"/>
    <w:lvl w:ilvl="0">
      <w:start w:val="1"/>
      <w:numFmt w:val="bullet"/>
      <w:lvlText w:val=""/>
      <w:lvlJc w:val="left"/>
      <w:pPr>
        <w:tabs>
          <w:tab w:val="num" w:pos="720"/>
        </w:tabs>
        <w:ind w:left="720" w:hanging="360"/>
      </w:pPr>
      <w:rPr>
        <w:rFonts w:ascii="Wingdings" w:hAnsi="Wingdings" w:cs="Wingdings" w:hint="default"/>
      </w:rPr>
    </w:lvl>
  </w:abstractNum>
  <w:abstractNum w:abstractNumId="6">
    <w:nsid w:val="0B850F22"/>
    <w:multiLevelType w:val="hybridMultilevel"/>
    <w:tmpl w:val="1BAAC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A611B2"/>
    <w:multiLevelType w:val="hybridMultilevel"/>
    <w:tmpl w:val="B62423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0DEF4186"/>
    <w:multiLevelType w:val="hybridMultilevel"/>
    <w:tmpl w:val="029EBD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DE87C56"/>
    <w:multiLevelType w:val="hybridMultilevel"/>
    <w:tmpl w:val="D1FC287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nsid w:val="1EA6091D"/>
    <w:multiLevelType w:val="hybridMultilevel"/>
    <w:tmpl w:val="828817D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1EBE10A9"/>
    <w:multiLevelType w:val="hybridMultilevel"/>
    <w:tmpl w:val="C9008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A5E1D"/>
    <w:multiLevelType w:val="hybridMultilevel"/>
    <w:tmpl w:val="B4780F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930834"/>
    <w:multiLevelType w:val="hybridMultilevel"/>
    <w:tmpl w:val="C8E22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130727"/>
    <w:multiLevelType w:val="hybridMultilevel"/>
    <w:tmpl w:val="204C8F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4D2A22"/>
    <w:multiLevelType w:val="hybridMultilevel"/>
    <w:tmpl w:val="2D72F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A480AD7"/>
    <w:multiLevelType w:val="hybridMultilevel"/>
    <w:tmpl w:val="0AA8113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C455F7B"/>
    <w:multiLevelType w:val="hybridMultilevel"/>
    <w:tmpl w:val="90546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CB665AE"/>
    <w:multiLevelType w:val="hybridMultilevel"/>
    <w:tmpl w:val="2910C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D970677"/>
    <w:multiLevelType w:val="hybridMultilevel"/>
    <w:tmpl w:val="3DA8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ED9530C"/>
    <w:multiLevelType w:val="hybridMultilevel"/>
    <w:tmpl w:val="EB363628"/>
    <w:lvl w:ilvl="0" w:tplc="37F03C70">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21">
    <w:nsid w:val="3EDD5DF0"/>
    <w:multiLevelType w:val="hybridMultilevel"/>
    <w:tmpl w:val="1B841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5E657D5"/>
    <w:multiLevelType w:val="hybridMultilevel"/>
    <w:tmpl w:val="989E5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7EC704B"/>
    <w:multiLevelType w:val="hybridMultilevel"/>
    <w:tmpl w:val="7FEAA31A"/>
    <w:lvl w:ilvl="0" w:tplc="0409000B">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4">
    <w:nsid w:val="4A945DCD"/>
    <w:multiLevelType w:val="hybridMultilevel"/>
    <w:tmpl w:val="E6C6BFC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A0466"/>
    <w:multiLevelType w:val="hybridMultilevel"/>
    <w:tmpl w:val="E25C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C440B5B"/>
    <w:multiLevelType w:val="hybridMultilevel"/>
    <w:tmpl w:val="105AC9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0042FE"/>
    <w:multiLevelType w:val="hybridMultilevel"/>
    <w:tmpl w:val="0A188ACC"/>
    <w:lvl w:ilvl="0" w:tplc="0409000B">
      <w:start w:val="1"/>
      <w:numFmt w:val="bullet"/>
      <w:lvlText w:val=""/>
      <w:lvlJc w:val="left"/>
      <w:pPr>
        <w:ind w:left="84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nsid w:val="59072F34"/>
    <w:multiLevelType w:val="multilevel"/>
    <w:tmpl w:val="4A9EFEC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9">
    <w:nsid w:val="5C6F4CC1"/>
    <w:multiLevelType w:val="hybridMultilevel"/>
    <w:tmpl w:val="B286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C794A92"/>
    <w:multiLevelType w:val="hybridMultilevel"/>
    <w:tmpl w:val="22927F28"/>
    <w:lvl w:ilvl="0" w:tplc="F522BE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0011FC"/>
    <w:multiLevelType w:val="hybridMultilevel"/>
    <w:tmpl w:val="56ECFD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4282837"/>
    <w:multiLevelType w:val="multilevel"/>
    <w:tmpl w:val="1E3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64F318BA"/>
    <w:multiLevelType w:val="hybridMultilevel"/>
    <w:tmpl w:val="AE50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BB3006"/>
    <w:multiLevelType w:val="hybridMultilevel"/>
    <w:tmpl w:val="29088678"/>
    <w:lvl w:ilvl="0" w:tplc="730868F2">
      <w:start w:val="1"/>
      <w:numFmt w:val="decimal"/>
      <w:lvlText w:val="%1."/>
      <w:lvlJc w:val="left"/>
      <w:pPr>
        <w:ind w:left="720" w:hanging="360"/>
      </w:pPr>
      <w:rPr>
        <w:b w:val="0"/>
        <w:bCs/>
      </w:rPr>
    </w:lvl>
    <w:lvl w:ilvl="1" w:tplc="86FACE92" w:tentative="1">
      <w:start w:val="1"/>
      <w:numFmt w:val="lowerLetter"/>
      <w:lvlText w:val="%2."/>
      <w:lvlJc w:val="left"/>
      <w:pPr>
        <w:ind w:left="1440" w:hanging="360"/>
      </w:pPr>
    </w:lvl>
    <w:lvl w:ilvl="2" w:tplc="755A7812" w:tentative="1">
      <w:start w:val="1"/>
      <w:numFmt w:val="lowerRoman"/>
      <w:lvlText w:val="%3."/>
      <w:lvlJc w:val="right"/>
      <w:pPr>
        <w:ind w:left="2160" w:hanging="180"/>
      </w:pPr>
    </w:lvl>
    <w:lvl w:ilvl="3" w:tplc="DE82A632" w:tentative="1">
      <w:start w:val="1"/>
      <w:numFmt w:val="decimal"/>
      <w:lvlText w:val="%4."/>
      <w:lvlJc w:val="left"/>
      <w:pPr>
        <w:ind w:left="2880" w:hanging="360"/>
      </w:pPr>
    </w:lvl>
    <w:lvl w:ilvl="4" w:tplc="7F4E3994" w:tentative="1">
      <w:start w:val="1"/>
      <w:numFmt w:val="lowerLetter"/>
      <w:lvlText w:val="%5."/>
      <w:lvlJc w:val="left"/>
      <w:pPr>
        <w:ind w:left="3600" w:hanging="360"/>
      </w:pPr>
    </w:lvl>
    <w:lvl w:ilvl="5" w:tplc="76D415CC" w:tentative="1">
      <w:start w:val="1"/>
      <w:numFmt w:val="lowerRoman"/>
      <w:lvlText w:val="%6."/>
      <w:lvlJc w:val="right"/>
      <w:pPr>
        <w:ind w:left="4320" w:hanging="180"/>
      </w:pPr>
    </w:lvl>
    <w:lvl w:ilvl="6" w:tplc="9F120948" w:tentative="1">
      <w:start w:val="1"/>
      <w:numFmt w:val="decimal"/>
      <w:lvlText w:val="%7."/>
      <w:lvlJc w:val="left"/>
      <w:pPr>
        <w:ind w:left="5040" w:hanging="360"/>
      </w:pPr>
    </w:lvl>
    <w:lvl w:ilvl="7" w:tplc="58065090" w:tentative="1">
      <w:start w:val="1"/>
      <w:numFmt w:val="lowerLetter"/>
      <w:lvlText w:val="%8."/>
      <w:lvlJc w:val="left"/>
      <w:pPr>
        <w:ind w:left="5760" w:hanging="360"/>
      </w:pPr>
    </w:lvl>
    <w:lvl w:ilvl="8" w:tplc="20B052F8" w:tentative="1">
      <w:start w:val="1"/>
      <w:numFmt w:val="lowerRoman"/>
      <w:lvlText w:val="%9."/>
      <w:lvlJc w:val="right"/>
      <w:pPr>
        <w:ind w:left="6480" w:hanging="180"/>
      </w:pPr>
    </w:lvl>
  </w:abstractNum>
  <w:abstractNum w:abstractNumId="35">
    <w:nsid w:val="6B1554D2"/>
    <w:multiLevelType w:val="hybridMultilevel"/>
    <w:tmpl w:val="29088678"/>
    <w:lvl w:ilvl="0" w:tplc="37DA3192">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657049"/>
    <w:multiLevelType w:val="hybridMultilevel"/>
    <w:tmpl w:val="C93A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E558AD"/>
    <w:multiLevelType w:val="hybridMultilevel"/>
    <w:tmpl w:val="79A8810E"/>
    <w:lvl w:ilvl="0" w:tplc="37DA31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2"/>
  </w:num>
  <w:num w:numId="4">
    <w:abstractNumId w:val="3"/>
  </w:num>
  <w:num w:numId="5">
    <w:abstractNumId w:val="1"/>
  </w:num>
  <w:num w:numId="6">
    <w:abstractNumId w:val="25"/>
  </w:num>
  <w:num w:numId="7">
    <w:abstractNumId w:val="18"/>
  </w:num>
  <w:num w:numId="8">
    <w:abstractNumId w:val="0"/>
  </w:num>
  <w:num w:numId="9">
    <w:abstractNumId w:val="15"/>
  </w:num>
  <w:num w:numId="10">
    <w:abstractNumId w:val="12"/>
  </w:num>
  <w:num w:numId="11">
    <w:abstractNumId w:val="7"/>
  </w:num>
  <w:num w:numId="12">
    <w:abstractNumId w:val="29"/>
  </w:num>
  <w:num w:numId="13">
    <w:abstractNumId w:val="37"/>
  </w:num>
  <w:num w:numId="14">
    <w:abstractNumId w:val="34"/>
  </w:num>
  <w:num w:numId="15">
    <w:abstractNumId w:val="35"/>
  </w:num>
  <w:num w:numId="16">
    <w:abstractNumId w:val="30"/>
  </w:num>
  <w:num w:numId="17">
    <w:abstractNumId w:val="26"/>
  </w:num>
  <w:num w:numId="18">
    <w:abstractNumId w:val="14"/>
  </w:num>
  <w:num w:numId="19">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9"/>
  </w:num>
  <w:num w:numId="22">
    <w:abstractNumId w:val="16"/>
  </w:num>
  <w:num w:numId="23">
    <w:abstractNumId w:val="21"/>
  </w:num>
  <w:num w:numId="24">
    <w:abstractNumId w:val="13"/>
  </w:num>
  <w:num w:numId="25">
    <w:abstractNumId w:val="24"/>
  </w:num>
  <w:num w:numId="26">
    <w:abstractNumId w:val="36"/>
  </w:num>
  <w:num w:numId="27">
    <w:abstractNumId w:val="33"/>
  </w:num>
  <w:num w:numId="28">
    <w:abstractNumId w:val="10"/>
  </w:num>
  <w:num w:numId="29">
    <w:abstractNumId w:val="28"/>
  </w:num>
  <w:num w:numId="30">
    <w:abstractNumId w:val="32"/>
  </w:num>
  <w:num w:numId="31">
    <w:abstractNumId w:val="31"/>
  </w:num>
  <w:num w:numId="32">
    <w:abstractNumId w:val="17"/>
  </w:num>
  <w:num w:numId="33">
    <w:abstractNumId w:val="22"/>
  </w:num>
  <w:num w:numId="34">
    <w:abstractNumId w:val="11"/>
  </w:num>
  <w:num w:numId="35">
    <w:abstractNumId w:val="8"/>
  </w:num>
  <w:num w:numId="36">
    <w:abstractNumId w:val="20"/>
  </w:num>
  <w:num w:numId="37">
    <w:abstractNumId w:val="19"/>
  </w:num>
  <w:num w:numId="3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C0066D"/>
    <w:rsid w:val="00007CFB"/>
    <w:rsid w:val="00014B71"/>
    <w:rsid w:val="0002555B"/>
    <w:rsid w:val="00034EE6"/>
    <w:rsid w:val="00045088"/>
    <w:rsid w:val="00047072"/>
    <w:rsid w:val="00061C62"/>
    <w:rsid w:val="0006603F"/>
    <w:rsid w:val="00066D07"/>
    <w:rsid w:val="00073AC1"/>
    <w:rsid w:val="0008518A"/>
    <w:rsid w:val="00085857"/>
    <w:rsid w:val="000903B4"/>
    <w:rsid w:val="00095402"/>
    <w:rsid w:val="000B6298"/>
    <w:rsid w:val="000C382F"/>
    <w:rsid w:val="000E45D7"/>
    <w:rsid w:val="000E622E"/>
    <w:rsid w:val="000F528E"/>
    <w:rsid w:val="000F5AD0"/>
    <w:rsid w:val="00103736"/>
    <w:rsid w:val="001041C0"/>
    <w:rsid w:val="001065AE"/>
    <w:rsid w:val="00110AEA"/>
    <w:rsid w:val="001244C8"/>
    <w:rsid w:val="00130785"/>
    <w:rsid w:val="00141CAE"/>
    <w:rsid w:val="00142B58"/>
    <w:rsid w:val="0015064F"/>
    <w:rsid w:val="00165765"/>
    <w:rsid w:val="001675B9"/>
    <w:rsid w:val="00176881"/>
    <w:rsid w:val="00181A76"/>
    <w:rsid w:val="00192856"/>
    <w:rsid w:val="001A13AB"/>
    <w:rsid w:val="001B2169"/>
    <w:rsid w:val="001B3D77"/>
    <w:rsid w:val="001B5D59"/>
    <w:rsid w:val="001C3EE9"/>
    <w:rsid w:val="001C5990"/>
    <w:rsid w:val="001C71CB"/>
    <w:rsid w:val="002006C3"/>
    <w:rsid w:val="00203A27"/>
    <w:rsid w:val="00214C12"/>
    <w:rsid w:val="00215CC0"/>
    <w:rsid w:val="00222DBA"/>
    <w:rsid w:val="002502E6"/>
    <w:rsid w:val="002536D3"/>
    <w:rsid w:val="00266829"/>
    <w:rsid w:val="00290EAB"/>
    <w:rsid w:val="002954B1"/>
    <w:rsid w:val="002A71CE"/>
    <w:rsid w:val="002B2DBA"/>
    <w:rsid w:val="002C361B"/>
    <w:rsid w:val="002C68A4"/>
    <w:rsid w:val="002E4F89"/>
    <w:rsid w:val="002F5380"/>
    <w:rsid w:val="002F5E68"/>
    <w:rsid w:val="00304435"/>
    <w:rsid w:val="00305955"/>
    <w:rsid w:val="00307235"/>
    <w:rsid w:val="00323556"/>
    <w:rsid w:val="003360C3"/>
    <w:rsid w:val="00337EF2"/>
    <w:rsid w:val="00347691"/>
    <w:rsid w:val="0036229A"/>
    <w:rsid w:val="00373F31"/>
    <w:rsid w:val="00390C73"/>
    <w:rsid w:val="003966BA"/>
    <w:rsid w:val="003B0DE5"/>
    <w:rsid w:val="003B6F07"/>
    <w:rsid w:val="003B7542"/>
    <w:rsid w:val="003C6715"/>
    <w:rsid w:val="003D41D6"/>
    <w:rsid w:val="003E4800"/>
    <w:rsid w:val="003E73CA"/>
    <w:rsid w:val="004314B6"/>
    <w:rsid w:val="00432BB8"/>
    <w:rsid w:val="00433DC5"/>
    <w:rsid w:val="00450354"/>
    <w:rsid w:val="0045088C"/>
    <w:rsid w:val="0046064D"/>
    <w:rsid w:val="00467C5D"/>
    <w:rsid w:val="00471C7F"/>
    <w:rsid w:val="004B4EBD"/>
    <w:rsid w:val="004B535C"/>
    <w:rsid w:val="004B5A8C"/>
    <w:rsid w:val="004B7ECB"/>
    <w:rsid w:val="004C26B6"/>
    <w:rsid w:val="004C485E"/>
    <w:rsid w:val="004D50A5"/>
    <w:rsid w:val="004E5A89"/>
    <w:rsid w:val="004E72D9"/>
    <w:rsid w:val="004F1734"/>
    <w:rsid w:val="004F64D0"/>
    <w:rsid w:val="00500D4D"/>
    <w:rsid w:val="00501758"/>
    <w:rsid w:val="0050176A"/>
    <w:rsid w:val="0051393A"/>
    <w:rsid w:val="00520FA7"/>
    <w:rsid w:val="005304D0"/>
    <w:rsid w:val="00534B9B"/>
    <w:rsid w:val="0054123A"/>
    <w:rsid w:val="00544C22"/>
    <w:rsid w:val="00553EF5"/>
    <w:rsid w:val="00557692"/>
    <w:rsid w:val="0057332E"/>
    <w:rsid w:val="0058544D"/>
    <w:rsid w:val="00586B05"/>
    <w:rsid w:val="005A0B58"/>
    <w:rsid w:val="005B0C94"/>
    <w:rsid w:val="005B1BC6"/>
    <w:rsid w:val="005B2553"/>
    <w:rsid w:val="00611F50"/>
    <w:rsid w:val="00616C67"/>
    <w:rsid w:val="00620E90"/>
    <w:rsid w:val="00622E81"/>
    <w:rsid w:val="00623E0E"/>
    <w:rsid w:val="0063121E"/>
    <w:rsid w:val="00631551"/>
    <w:rsid w:val="006859EF"/>
    <w:rsid w:val="006879C6"/>
    <w:rsid w:val="00687BCB"/>
    <w:rsid w:val="00690C1E"/>
    <w:rsid w:val="006B10A3"/>
    <w:rsid w:val="006E3DB1"/>
    <w:rsid w:val="006E5B05"/>
    <w:rsid w:val="00702E42"/>
    <w:rsid w:val="007174B8"/>
    <w:rsid w:val="00723813"/>
    <w:rsid w:val="007324D5"/>
    <w:rsid w:val="007652F7"/>
    <w:rsid w:val="00771925"/>
    <w:rsid w:val="0077388F"/>
    <w:rsid w:val="007809A9"/>
    <w:rsid w:val="007C31AB"/>
    <w:rsid w:val="007F230A"/>
    <w:rsid w:val="007F74D9"/>
    <w:rsid w:val="0081027A"/>
    <w:rsid w:val="0081252D"/>
    <w:rsid w:val="00823FB7"/>
    <w:rsid w:val="0082516C"/>
    <w:rsid w:val="00830267"/>
    <w:rsid w:val="00831CE6"/>
    <w:rsid w:val="0083306E"/>
    <w:rsid w:val="00844202"/>
    <w:rsid w:val="00853A07"/>
    <w:rsid w:val="008646D9"/>
    <w:rsid w:val="00866EEE"/>
    <w:rsid w:val="008836F1"/>
    <w:rsid w:val="00884ED0"/>
    <w:rsid w:val="00890DB4"/>
    <w:rsid w:val="00892767"/>
    <w:rsid w:val="0089550C"/>
    <w:rsid w:val="008D0CF1"/>
    <w:rsid w:val="008D4472"/>
    <w:rsid w:val="008D457D"/>
    <w:rsid w:val="008E1C6E"/>
    <w:rsid w:val="008E5E4C"/>
    <w:rsid w:val="008F5F92"/>
    <w:rsid w:val="0092115A"/>
    <w:rsid w:val="009233D0"/>
    <w:rsid w:val="00930C1E"/>
    <w:rsid w:val="00933AFA"/>
    <w:rsid w:val="0094127C"/>
    <w:rsid w:val="009542F5"/>
    <w:rsid w:val="009601AC"/>
    <w:rsid w:val="009A0F39"/>
    <w:rsid w:val="009C3713"/>
    <w:rsid w:val="009C50D1"/>
    <w:rsid w:val="009D3704"/>
    <w:rsid w:val="009D5A62"/>
    <w:rsid w:val="009D6DBF"/>
    <w:rsid w:val="009E1188"/>
    <w:rsid w:val="009E53BF"/>
    <w:rsid w:val="00A0553E"/>
    <w:rsid w:val="00A331E4"/>
    <w:rsid w:val="00A5090D"/>
    <w:rsid w:val="00A54C61"/>
    <w:rsid w:val="00A711C1"/>
    <w:rsid w:val="00A77D07"/>
    <w:rsid w:val="00A92F3B"/>
    <w:rsid w:val="00A97869"/>
    <w:rsid w:val="00AC758A"/>
    <w:rsid w:val="00AD3F28"/>
    <w:rsid w:val="00AE69E5"/>
    <w:rsid w:val="00B0689B"/>
    <w:rsid w:val="00B25F2F"/>
    <w:rsid w:val="00B26304"/>
    <w:rsid w:val="00B40F74"/>
    <w:rsid w:val="00B516E1"/>
    <w:rsid w:val="00B54242"/>
    <w:rsid w:val="00B73C88"/>
    <w:rsid w:val="00B77474"/>
    <w:rsid w:val="00B80B47"/>
    <w:rsid w:val="00B84F89"/>
    <w:rsid w:val="00B85E14"/>
    <w:rsid w:val="00B948ED"/>
    <w:rsid w:val="00B96812"/>
    <w:rsid w:val="00BA3107"/>
    <w:rsid w:val="00BC61E4"/>
    <w:rsid w:val="00BE5E1E"/>
    <w:rsid w:val="00C0066D"/>
    <w:rsid w:val="00C17AAE"/>
    <w:rsid w:val="00C26D9B"/>
    <w:rsid w:val="00C37154"/>
    <w:rsid w:val="00C41252"/>
    <w:rsid w:val="00C459D0"/>
    <w:rsid w:val="00C45C3B"/>
    <w:rsid w:val="00C53D34"/>
    <w:rsid w:val="00C722D3"/>
    <w:rsid w:val="00C8305B"/>
    <w:rsid w:val="00C84D43"/>
    <w:rsid w:val="00C95628"/>
    <w:rsid w:val="00CC4F21"/>
    <w:rsid w:val="00CC723F"/>
    <w:rsid w:val="00CE167E"/>
    <w:rsid w:val="00CE5BCC"/>
    <w:rsid w:val="00CF1614"/>
    <w:rsid w:val="00CF5DD2"/>
    <w:rsid w:val="00D0156D"/>
    <w:rsid w:val="00D063B4"/>
    <w:rsid w:val="00D14F11"/>
    <w:rsid w:val="00D26116"/>
    <w:rsid w:val="00D26741"/>
    <w:rsid w:val="00D47001"/>
    <w:rsid w:val="00D47808"/>
    <w:rsid w:val="00D47A48"/>
    <w:rsid w:val="00D7500C"/>
    <w:rsid w:val="00D8435F"/>
    <w:rsid w:val="00D92596"/>
    <w:rsid w:val="00D9630E"/>
    <w:rsid w:val="00DA5F99"/>
    <w:rsid w:val="00DB0631"/>
    <w:rsid w:val="00DC5484"/>
    <w:rsid w:val="00DC7C75"/>
    <w:rsid w:val="00DD31AE"/>
    <w:rsid w:val="00DD5D10"/>
    <w:rsid w:val="00DD67F4"/>
    <w:rsid w:val="00DD6DCE"/>
    <w:rsid w:val="00DD78F3"/>
    <w:rsid w:val="00DE436F"/>
    <w:rsid w:val="00DF0113"/>
    <w:rsid w:val="00DF23B1"/>
    <w:rsid w:val="00DF2B07"/>
    <w:rsid w:val="00DF605D"/>
    <w:rsid w:val="00E02578"/>
    <w:rsid w:val="00E04D27"/>
    <w:rsid w:val="00E075F8"/>
    <w:rsid w:val="00E21BCD"/>
    <w:rsid w:val="00E422D5"/>
    <w:rsid w:val="00E6007E"/>
    <w:rsid w:val="00E60D48"/>
    <w:rsid w:val="00E60F50"/>
    <w:rsid w:val="00E704DA"/>
    <w:rsid w:val="00E95306"/>
    <w:rsid w:val="00EC4C62"/>
    <w:rsid w:val="00EC5698"/>
    <w:rsid w:val="00ED1BA3"/>
    <w:rsid w:val="00ED4432"/>
    <w:rsid w:val="00EE3916"/>
    <w:rsid w:val="00EE394D"/>
    <w:rsid w:val="00F0742C"/>
    <w:rsid w:val="00F27AFF"/>
    <w:rsid w:val="00F357D8"/>
    <w:rsid w:val="00F43DCD"/>
    <w:rsid w:val="00F523F9"/>
    <w:rsid w:val="00F8595B"/>
    <w:rsid w:val="00FA16E9"/>
    <w:rsid w:val="00FA1E56"/>
    <w:rsid w:val="00FA4EBD"/>
    <w:rsid w:val="00FE21E6"/>
    <w:rsid w:val="00FE3C83"/>
    <w:rsid w:val="00FE5E39"/>
    <w:rsid w:val="00FF543C"/>
    <w:rsid w:val="00FF6FCC"/>
  </w:rsids>
  <m:mathPr>
    <m:mathFont m:val="Cambria Math"/>
    <m:brkBin m:val="before"/>
    <m:brkBinSub m:val="--"/>
    <m:smallFrac m:val="off"/>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066D"/>
  </w:style>
  <w:style w:type="paragraph" w:styleId="Heading1">
    <w:name w:val="heading 1"/>
    <w:basedOn w:val="Normal"/>
    <w:next w:val="Normal"/>
    <w:link w:val="Heading1Char"/>
    <w:uiPriority w:val="9"/>
    <w:qFormat/>
    <w:rsid w:val="00C006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066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5D1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C4F2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66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066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5F92"/>
    <w:pPr>
      <w:ind w:left="720"/>
      <w:contextualSpacing/>
    </w:pPr>
  </w:style>
  <w:style w:type="character" w:customStyle="1" w:styleId="Heading4Char">
    <w:name w:val="Heading 4 Char"/>
    <w:basedOn w:val="DefaultParagraphFont"/>
    <w:link w:val="Heading4"/>
    <w:uiPriority w:val="9"/>
    <w:rsid w:val="00CC4F21"/>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C4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4F21"/>
    <w:rPr>
      <w:rFonts w:ascii="Tahoma" w:hAnsi="Tahoma" w:cs="Tahoma"/>
      <w:sz w:val="16"/>
      <w:szCs w:val="16"/>
    </w:rPr>
  </w:style>
  <w:style w:type="table" w:styleId="TableGrid">
    <w:name w:val="Table Grid"/>
    <w:basedOn w:val="TableNormal"/>
    <w:uiPriority w:val="39"/>
    <w:rsid w:val="00066D07"/>
    <w:pPr>
      <w:spacing w:after="0" w:line="240" w:lineRule="auto"/>
    </w:pPr>
    <w:rPr>
      <w:lang w:val="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DD5D10"/>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qFormat/>
    <w:rsid w:val="002A71CE"/>
    <w:pPr>
      <w:tabs>
        <w:tab w:val="right" w:pos="9111"/>
      </w:tabs>
      <w:spacing w:before="360" w:after="0"/>
    </w:pPr>
    <w:rPr>
      <w:rFonts w:ascii="Times New Roman" w:hAnsi="Times New Roman" w:cs="Times New Roman"/>
      <w:b/>
      <w:bCs/>
      <w:caps/>
      <w:noProof/>
      <w:sz w:val="24"/>
      <w:szCs w:val="24"/>
    </w:rPr>
  </w:style>
  <w:style w:type="paragraph" w:styleId="TOC2">
    <w:name w:val="toc 2"/>
    <w:basedOn w:val="Normal"/>
    <w:next w:val="Normal"/>
    <w:autoRedefine/>
    <w:uiPriority w:val="39"/>
    <w:unhideWhenUsed/>
    <w:qFormat/>
    <w:rsid w:val="002A71CE"/>
    <w:pPr>
      <w:tabs>
        <w:tab w:val="right" w:leader="dot" w:pos="9111"/>
      </w:tabs>
      <w:spacing w:before="240" w:after="0"/>
    </w:pPr>
    <w:rPr>
      <w:rFonts w:ascii="Times New Roman" w:hAnsi="Times New Roman" w:cs="Times New Roman"/>
      <w:b/>
      <w:bCs/>
      <w:noProof/>
    </w:rPr>
  </w:style>
  <w:style w:type="character" w:styleId="Hyperlink">
    <w:name w:val="Hyperlink"/>
    <w:basedOn w:val="DefaultParagraphFont"/>
    <w:uiPriority w:val="99"/>
    <w:unhideWhenUsed/>
    <w:rsid w:val="009233D0"/>
    <w:rPr>
      <w:color w:val="0000FF" w:themeColor="hyperlink"/>
      <w:u w:val="single"/>
    </w:rPr>
  </w:style>
  <w:style w:type="paragraph" w:styleId="TOCHeading">
    <w:name w:val="TOC Heading"/>
    <w:basedOn w:val="Heading1"/>
    <w:next w:val="Normal"/>
    <w:uiPriority w:val="39"/>
    <w:unhideWhenUsed/>
    <w:qFormat/>
    <w:rsid w:val="009233D0"/>
    <w:pPr>
      <w:outlineLvl w:val="9"/>
    </w:pPr>
  </w:style>
  <w:style w:type="paragraph" w:styleId="TOC3">
    <w:name w:val="toc 3"/>
    <w:basedOn w:val="Normal"/>
    <w:next w:val="Normal"/>
    <w:autoRedefine/>
    <w:uiPriority w:val="39"/>
    <w:unhideWhenUsed/>
    <w:qFormat/>
    <w:rsid w:val="009233D0"/>
    <w:pPr>
      <w:spacing w:after="0"/>
      <w:ind w:left="220"/>
    </w:pPr>
    <w:rPr>
      <w:rFonts w:cs="Times New Roman"/>
      <w:sz w:val="20"/>
      <w:szCs w:val="24"/>
    </w:rPr>
  </w:style>
  <w:style w:type="paragraph" w:styleId="TOC4">
    <w:name w:val="toc 4"/>
    <w:basedOn w:val="Normal"/>
    <w:next w:val="Normal"/>
    <w:autoRedefine/>
    <w:uiPriority w:val="39"/>
    <w:unhideWhenUsed/>
    <w:rsid w:val="00500D4D"/>
    <w:pPr>
      <w:spacing w:after="0"/>
      <w:ind w:left="440"/>
    </w:pPr>
    <w:rPr>
      <w:rFonts w:cs="Times New Roman"/>
      <w:sz w:val="20"/>
      <w:szCs w:val="24"/>
    </w:rPr>
  </w:style>
  <w:style w:type="paragraph" w:styleId="TOC5">
    <w:name w:val="toc 5"/>
    <w:basedOn w:val="Normal"/>
    <w:next w:val="Normal"/>
    <w:autoRedefine/>
    <w:uiPriority w:val="39"/>
    <w:unhideWhenUsed/>
    <w:rsid w:val="00500D4D"/>
    <w:pPr>
      <w:spacing w:after="0"/>
      <w:ind w:left="660"/>
    </w:pPr>
    <w:rPr>
      <w:rFonts w:cs="Times New Roman"/>
      <w:sz w:val="20"/>
      <w:szCs w:val="24"/>
    </w:rPr>
  </w:style>
  <w:style w:type="paragraph" w:styleId="TOC6">
    <w:name w:val="toc 6"/>
    <w:basedOn w:val="Normal"/>
    <w:next w:val="Normal"/>
    <w:autoRedefine/>
    <w:uiPriority w:val="39"/>
    <w:unhideWhenUsed/>
    <w:rsid w:val="00500D4D"/>
    <w:pPr>
      <w:spacing w:after="0"/>
      <w:ind w:left="880"/>
    </w:pPr>
    <w:rPr>
      <w:rFonts w:cs="Times New Roman"/>
      <w:sz w:val="20"/>
      <w:szCs w:val="24"/>
    </w:rPr>
  </w:style>
  <w:style w:type="paragraph" w:styleId="TOC7">
    <w:name w:val="toc 7"/>
    <w:basedOn w:val="Normal"/>
    <w:next w:val="Normal"/>
    <w:autoRedefine/>
    <w:uiPriority w:val="39"/>
    <w:unhideWhenUsed/>
    <w:rsid w:val="00500D4D"/>
    <w:pPr>
      <w:spacing w:after="0"/>
      <w:ind w:left="1100"/>
    </w:pPr>
    <w:rPr>
      <w:rFonts w:cs="Times New Roman"/>
      <w:sz w:val="20"/>
      <w:szCs w:val="24"/>
    </w:rPr>
  </w:style>
  <w:style w:type="paragraph" w:styleId="TOC8">
    <w:name w:val="toc 8"/>
    <w:basedOn w:val="Normal"/>
    <w:next w:val="Normal"/>
    <w:autoRedefine/>
    <w:uiPriority w:val="39"/>
    <w:unhideWhenUsed/>
    <w:rsid w:val="00500D4D"/>
    <w:pPr>
      <w:spacing w:after="0"/>
      <w:ind w:left="1320"/>
    </w:pPr>
    <w:rPr>
      <w:rFonts w:cs="Times New Roman"/>
      <w:sz w:val="20"/>
      <w:szCs w:val="24"/>
    </w:rPr>
  </w:style>
  <w:style w:type="paragraph" w:styleId="TOC9">
    <w:name w:val="toc 9"/>
    <w:basedOn w:val="Normal"/>
    <w:next w:val="Normal"/>
    <w:autoRedefine/>
    <w:uiPriority w:val="39"/>
    <w:unhideWhenUsed/>
    <w:rsid w:val="00500D4D"/>
    <w:pPr>
      <w:spacing w:after="0"/>
      <w:ind w:left="1540"/>
    </w:pPr>
    <w:rPr>
      <w:rFonts w:cs="Times New Roman"/>
      <w:sz w:val="20"/>
      <w:szCs w:val="24"/>
    </w:rPr>
  </w:style>
  <w:style w:type="paragraph" w:styleId="Caption">
    <w:name w:val="caption"/>
    <w:basedOn w:val="Normal"/>
    <w:next w:val="Normal"/>
    <w:uiPriority w:val="35"/>
    <w:unhideWhenUsed/>
    <w:qFormat/>
    <w:rsid w:val="00723813"/>
    <w:pPr>
      <w:spacing w:line="240" w:lineRule="auto"/>
      <w:jc w:val="both"/>
    </w:pPr>
    <w:rPr>
      <w:rFonts w:ascii="Times New Roman" w:hAnsi="Times New Roman"/>
      <w:b/>
      <w:bCs/>
      <w:color w:val="4F81BD" w:themeColor="accent1"/>
      <w:sz w:val="18"/>
      <w:szCs w:val="18"/>
    </w:rPr>
  </w:style>
  <w:style w:type="paragraph" w:styleId="HTMLPreformatted">
    <w:name w:val="HTML Preformatted"/>
    <w:basedOn w:val="Normal"/>
    <w:link w:val="HTMLPreformattedChar"/>
    <w:uiPriority w:val="99"/>
    <w:unhideWhenUsed/>
    <w:rsid w:val="001A1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rsid w:val="001A13AB"/>
    <w:rPr>
      <w:rFonts w:ascii="Courier New" w:eastAsia="Times New Roman" w:hAnsi="Courier New" w:cs="Courier New"/>
      <w:color w:val="000000" w:themeColor="text1"/>
      <w:sz w:val="20"/>
      <w:szCs w:val="20"/>
    </w:rPr>
  </w:style>
  <w:style w:type="paragraph" w:styleId="Header">
    <w:name w:val="header"/>
    <w:basedOn w:val="Normal"/>
    <w:link w:val="HeaderChar"/>
    <w:uiPriority w:val="99"/>
    <w:semiHidden/>
    <w:unhideWhenUsed/>
    <w:rsid w:val="002954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54B1"/>
  </w:style>
  <w:style w:type="paragraph" w:styleId="Footer">
    <w:name w:val="footer"/>
    <w:basedOn w:val="Normal"/>
    <w:link w:val="FooterChar"/>
    <w:uiPriority w:val="99"/>
    <w:unhideWhenUsed/>
    <w:rsid w:val="002954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4B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fea18</b:Tag>
    <b:SourceType>Report</b:SourceType>
    <b:Guid>{41059080-D1EE-4A79-8C2A-7EEC595A3920}</b:Guid>
    <b:LCID>0</b:LCID>
    <b:Title>feasibillity studies</b:Title>
    <b:Year>july 8,2018</b:Year>
    <b:Publisher>https://www.ncbi.nlm.nih.gov/pmc/PMC4304208</b:Publisher>
    <b:RefOrder>1</b:RefOrder>
  </b:Source>
</b:Sources>
</file>

<file path=customXml/itemProps1.xml><?xml version="1.0" encoding="utf-8"?>
<ds:datastoreItem xmlns:ds="http://schemas.openxmlformats.org/officeDocument/2006/customXml" ds:itemID="{A5AEDA9D-38E6-4022-B65C-EAF88DD90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1550</TotalTime>
  <Pages>31</Pages>
  <Words>4985</Words>
  <Characters>28419</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33338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358</cp:revision>
  <cp:lastPrinted>2018-11-30T04:26:00Z</cp:lastPrinted>
  <dcterms:created xsi:type="dcterms:W3CDTF">2018-07-11T16:52:00Z</dcterms:created>
  <dcterms:modified xsi:type="dcterms:W3CDTF">2018-11-30T04:27:00Z</dcterms:modified>
</cp:coreProperties>
</file>